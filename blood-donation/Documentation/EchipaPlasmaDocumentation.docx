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74FD" w:rsidRDefault="001939B5">
      <w:pPr>
        <w:spacing w:after="0" w:line="240" w:lineRule="auto"/>
        <w:jc w:val="center"/>
        <w:rPr>
          <w:rFonts w:ascii="Times New Roman" w:eastAsia="Times New Roman" w:hAnsi="Times New Roman" w:cs="Times New Roman"/>
          <w:sz w:val="24"/>
          <w:szCs w:val="24"/>
        </w:rPr>
      </w:pPr>
      <w:r>
        <w:rPr>
          <w:rFonts w:ascii="Verdana" w:eastAsia="Times New Roman" w:hAnsi="Verdana" w:cs="Times New Roman"/>
          <w:noProof/>
          <w:color w:val="24292E"/>
          <w:sz w:val="18"/>
          <w:szCs w:val="18"/>
        </w:rPr>
        <w:drawing>
          <wp:inline distT="0" distB="0" distL="0" distR="0">
            <wp:extent cx="5943600" cy="1676400"/>
            <wp:effectExtent l="19050" t="0" r="0" b="0"/>
            <wp:docPr id="1" name="Picture 1" descr="https://lh3.googleusercontent.com/cqDWqv_DT01IvhjeF_Weo-KlmrUoOLsz36-Jd9NibpGKEnp4RJhYOdvdzcDVNQpK4MUqPXgZpEWwM_DHSNzSvhftByx3xBiPX6fCbISDrErYqmCcdyuc5-_K1W2cojOo8Lv2-o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cqDWqv_DT01IvhjeF_Weo-KlmrUoOLsz36-Jd9NibpGKEnp4RJhYOdvdzcDVNQpK4MUqPXgZpEWwM_DHSNzSvhftByx3xBiPX6fCbISDrErYqmCcdyuc5-_K1W2cojOo8Lv2-ofx"/>
                    <pic:cNvPicPr>
                      <a:picLocks noChangeAspect="1" noChangeArrowheads="1"/>
                    </pic:cNvPicPr>
                  </pic:nvPicPr>
                  <pic:blipFill>
                    <a:blip r:embed="rId9"/>
                    <a:srcRect/>
                    <a:stretch>
                      <a:fillRect/>
                    </a:stretch>
                  </pic:blipFill>
                  <pic:spPr>
                    <a:xfrm>
                      <a:off x="0" y="0"/>
                      <a:ext cx="5943600" cy="1676400"/>
                    </a:xfrm>
                    <a:prstGeom prst="rect">
                      <a:avLst/>
                    </a:prstGeom>
                    <a:noFill/>
                    <a:ln w="9525">
                      <a:noFill/>
                      <a:miter lim="800000"/>
                      <a:headEnd/>
                      <a:tailEnd/>
                    </a:ln>
                  </pic:spPr>
                </pic:pic>
              </a:graphicData>
            </a:graphic>
          </wp:inline>
        </w:drawing>
      </w:r>
    </w:p>
    <w:p w:rsidR="009874FD" w:rsidRDefault="009874FD">
      <w:pPr>
        <w:spacing w:after="0" w:line="240" w:lineRule="auto"/>
        <w:jc w:val="center"/>
        <w:rPr>
          <w:rFonts w:ascii="Times New Roman" w:eastAsia="Times New Roman" w:hAnsi="Times New Roman" w:cs="Times New Roman"/>
          <w:sz w:val="24"/>
          <w:szCs w:val="24"/>
        </w:rPr>
      </w:pPr>
    </w:p>
    <w:p w:rsidR="009874FD" w:rsidRDefault="009874FD">
      <w:pPr>
        <w:spacing w:after="0" w:line="240" w:lineRule="auto"/>
        <w:jc w:val="center"/>
        <w:rPr>
          <w:rFonts w:ascii="Times New Roman" w:eastAsia="Times New Roman" w:hAnsi="Times New Roman" w:cs="Times New Roman"/>
          <w:sz w:val="24"/>
          <w:szCs w:val="24"/>
        </w:rPr>
      </w:pPr>
    </w:p>
    <w:p w:rsidR="009874FD" w:rsidRDefault="009874FD">
      <w:pPr>
        <w:spacing w:after="0" w:line="240" w:lineRule="auto"/>
        <w:jc w:val="center"/>
        <w:rPr>
          <w:rFonts w:ascii="Times New Roman" w:eastAsia="Times New Roman" w:hAnsi="Times New Roman" w:cs="Times New Roman"/>
          <w:sz w:val="24"/>
          <w:szCs w:val="24"/>
        </w:rPr>
      </w:pPr>
    </w:p>
    <w:p w:rsidR="009874FD" w:rsidRDefault="009874FD">
      <w:pPr>
        <w:spacing w:after="0" w:line="240" w:lineRule="auto"/>
        <w:jc w:val="center"/>
        <w:rPr>
          <w:rFonts w:ascii="Times New Roman" w:eastAsia="Times New Roman" w:hAnsi="Times New Roman" w:cs="Times New Roman"/>
          <w:sz w:val="24"/>
          <w:szCs w:val="24"/>
        </w:rPr>
      </w:pPr>
    </w:p>
    <w:p w:rsidR="009874FD" w:rsidRDefault="009874FD">
      <w:pPr>
        <w:spacing w:after="0" w:line="240" w:lineRule="auto"/>
        <w:jc w:val="center"/>
        <w:rPr>
          <w:rFonts w:ascii="Times New Roman" w:eastAsia="Times New Roman" w:hAnsi="Times New Roman" w:cs="Times New Roman"/>
          <w:sz w:val="24"/>
          <w:szCs w:val="24"/>
        </w:rPr>
      </w:pPr>
    </w:p>
    <w:p w:rsidR="009874FD" w:rsidRDefault="001939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
          <w:iCs/>
          <w:color w:val="FF0000"/>
          <w:sz w:val="40"/>
          <w:szCs w:val="40"/>
          <w:u w:val="single"/>
        </w:rPr>
        <w:t>Team:</w:t>
      </w:r>
    </w:p>
    <w:p w:rsidR="009874FD" w:rsidRDefault="009874FD">
      <w:pPr>
        <w:spacing w:after="0" w:line="240" w:lineRule="auto"/>
        <w:rPr>
          <w:rFonts w:ascii="Times New Roman" w:eastAsia="Times New Roman" w:hAnsi="Times New Roman" w:cs="Times New Roman"/>
          <w:sz w:val="24"/>
          <w:szCs w:val="24"/>
        </w:rPr>
      </w:pPr>
    </w:p>
    <w:p w:rsidR="009874FD" w:rsidRDefault="001939B5">
      <w:pPr>
        <w:spacing w:after="0" w:line="240" w:lineRule="auto"/>
        <w:ind w:firstLine="720"/>
        <w:rPr>
          <w:rFonts w:ascii="Times New Roman" w:eastAsia="Times New Roman" w:hAnsi="Times New Roman" w:cs="Times New Roman"/>
          <w:sz w:val="24"/>
          <w:szCs w:val="24"/>
        </w:rPr>
      </w:pPr>
      <w:r>
        <w:rPr>
          <w:rFonts w:ascii="Pacifico" w:eastAsia="Times New Roman" w:hAnsi="Pacifico" w:cs="Times New Roman"/>
          <w:i/>
          <w:iCs/>
          <w:color w:val="24292E"/>
          <w:sz w:val="32"/>
          <w:szCs w:val="32"/>
        </w:rPr>
        <w:t>Echipa Plasmă</w:t>
      </w:r>
    </w:p>
    <w:p w:rsidR="009874FD" w:rsidRDefault="009874FD">
      <w:pPr>
        <w:spacing w:after="240" w:line="240" w:lineRule="auto"/>
        <w:rPr>
          <w:rFonts w:ascii="Times New Roman" w:eastAsia="Times New Roman" w:hAnsi="Times New Roman" w:cs="Times New Roman"/>
          <w:sz w:val="24"/>
          <w:szCs w:val="24"/>
        </w:rPr>
      </w:pPr>
    </w:p>
    <w:p w:rsidR="009874FD" w:rsidRDefault="001939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
          <w:iCs/>
          <w:color w:val="FF0000"/>
          <w:sz w:val="40"/>
          <w:szCs w:val="40"/>
          <w:u w:val="single"/>
        </w:rPr>
        <w:t>Members:</w:t>
      </w:r>
    </w:p>
    <w:p w:rsidR="009874FD" w:rsidRDefault="009874FD">
      <w:pPr>
        <w:spacing w:after="0" w:line="240" w:lineRule="auto"/>
        <w:rPr>
          <w:rFonts w:ascii="Times New Roman" w:eastAsia="Times New Roman" w:hAnsi="Times New Roman" w:cs="Times New Roman"/>
          <w:sz w:val="24"/>
          <w:szCs w:val="24"/>
        </w:rPr>
      </w:pPr>
    </w:p>
    <w:p w:rsidR="009874FD" w:rsidRDefault="001939B5">
      <w:pPr>
        <w:numPr>
          <w:ilvl w:val="0"/>
          <w:numId w:val="1"/>
        </w:numPr>
        <w:spacing w:after="0" w:line="240" w:lineRule="auto"/>
        <w:ind w:left="1440"/>
        <w:textAlignment w:val="baseline"/>
        <w:rPr>
          <w:rFonts w:ascii="Pacifico" w:eastAsia="Times New Roman" w:hAnsi="Pacifico" w:cs="Times New Roman"/>
          <w:i/>
          <w:iCs/>
          <w:color w:val="24292E"/>
          <w:sz w:val="32"/>
          <w:szCs w:val="32"/>
        </w:rPr>
      </w:pPr>
      <w:r>
        <w:rPr>
          <w:rFonts w:ascii="Pacifico" w:eastAsia="Times New Roman" w:hAnsi="Pacifico" w:cs="Times New Roman"/>
          <w:i/>
          <w:iCs/>
          <w:color w:val="24292E"/>
          <w:sz w:val="32"/>
          <w:szCs w:val="32"/>
        </w:rPr>
        <w:t>Lazăr Maria</w:t>
      </w:r>
    </w:p>
    <w:p w:rsidR="009874FD" w:rsidRDefault="001939B5">
      <w:pPr>
        <w:numPr>
          <w:ilvl w:val="0"/>
          <w:numId w:val="1"/>
        </w:numPr>
        <w:spacing w:after="0" w:line="240" w:lineRule="auto"/>
        <w:ind w:left="1440"/>
        <w:textAlignment w:val="baseline"/>
        <w:rPr>
          <w:rFonts w:ascii="Pacifico" w:eastAsia="Times New Roman" w:hAnsi="Pacifico" w:cs="Times New Roman"/>
          <w:i/>
          <w:iCs/>
          <w:color w:val="24292E"/>
          <w:sz w:val="32"/>
          <w:szCs w:val="32"/>
        </w:rPr>
      </w:pPr>
      <w:r>
        <w:rPr>
          <w:rFonts w:ascii="Pacifico" w:eastAsia="Times New Roman" w:hAnsi="Pacifico" w:cs="Times New Roman"/>
          <w:i/>
          <w:iCs/>
          <w:color w:val="24292E"/>
          <w:sz w:val="32"/>
          <w:szCs w:val="32"/>
        </w:rPr>
        <w:t>Simion Alexandra-Maria</w:t>
      </w:r>
    </w:p>
    <w:p w:rsidR="009874FD" w:rsidRDefault="001939B5">
      <w:pPr>
        <w:numPr>
          <w:ilvl w:val="0"/>
          <w:numId w:val="1"/>
        </w:numPr>
        <w:spacing w:after="0" w:line="240" w:lineRule="auto"/>
        <w:ind w:left="1440"/>
        <w:textAlignment w:val="baseline"/>
        <w:rPr>
          <w:rFonts w:ascii="Pacifico" w:eastAsia="Times New Roman" w:hAnsi="Pacifico" w:cs="Times New Roman"/>
          <w:i/>
          <w:iCs/>
          <w:color w:val="24292E"/>
          <w:sz w:val="32"/>
          <w:szCs w:val="32"/>
        </w:rPr>
      </w:pPr>
      <w:r>
        <w:rPr>
          <w:rFonts w:ascii="Pacifico" w:eastAsia="Times New Roman" w:hAnsi="Pacifico" w:cs="Times New Roman"/>
          <w:i/>
          <w:iCs/>
          <w:color w:val="24292E"/>
          <w:sz w:val="32"/>
          <w:szCs w:val="32"/>
        </w:rPr>
        <w:t>Todoran Ana-Corina</w:t>
      </w:r>
    </w:p>
    <w:p w:rsidR="009874FD" w:rsidRDefault="001939B5">
      <w:pPr>
        <w:numPr>
          <w:ilvl w:val="0"/>
          <w:numId w:val="1"/>
        </w:numPr>
        <w:spacing w:after="0" w:line="240" w:lineRule="auto"/>
        <w:ind w:left="1440"/>
        <w:textAlignment w:val="baseline"/>
        <w:rPr>
          <w:rFonts w:ascii="Pacifico" w:eastAsia="Times New Roman" w:hAnsi="Pacifico" w:cs="Times New Roman"/>
          <w:i/>
          <w:iCs/>
          <w:color w:val="24292E"/>
          <w:sz w:val="32"/>
          <w:szCs w:val="32"/>
        </w:rPr>
      </w:pPr>
      <w:r>
        <w:rPr>
          <w:rFonts w:ascii="Pacifico" w:eastAsia="Times New Roman" w:hAnsi="Pacifico" w:cs="Times New Roman"/>
          <w:i/>
          <w:iCs/>
          <w:color w:val="24292E"/>
          <w:sz w:val="32"/>
          <w:szCs w:val="32"/>
        </w:rPr>
        <w:t>Turcu Ema</w:t>
      </w:r>
    </w:p>
    <w:p w:rsidR="009874FD" w:rsidRDefault="001939B5">
      <w:pPr>
        <w:numPr>
          <w:ilvl w:val="0"/>
          <w:numId w:val="1"/>
        </w:numPr>
        <w:spacing w:after="0" w:line="240" w:lineRule="auto"/>
        <w:ind w:left="1440"/>
        <w:textAlignment w:val="baseline"/>
        <w:rPr>
          <w:rFonts w:ascii="Pacifico" w:eastAsia="Times New Roman" w:hAnsi="Pacifico" w:cs="Times New Roman"/>
          <w:i/>
          <w:iCs/>
          <w:color w:val="24292E"/>
          <w:sz w:val="32"/>
          <w:szCs w:val="32"/>
        </w:rPr>
      </w:pPr>
      <w:r>
        <w:rPr>
          <w:rFonts w:ascii="Pacifico" w:eastAsia="Times New Roman" w:hAnsi="Pacifico" w:cs="Times New Roman"/>
          <w:i/>
          <w:iCs/>
          <w:color w:val="24292E"/>
          <w:sz w:val="32"/>
          <w:szCs w:val="32"/>
        </w:rPr>
        <w:t>Ungur Maria</w:t>
      </w:r>
    </w:p>
    <w:p w:rsidR="009874FD" w:rsidRDefault="001939B5">
      <w:pPr>
        <w:numPr>
          <w:ilvl w:val="0"/>
          <w:numId w:val="1"/>
        </w:numPr>
        <w:spacing w:after="0" w:line="240" w:lineRule="auto"/>
        <w:ind w:left="1440"/>
        <w:textAlignment w:val="baseline"/>
        <w:rPr>
          <w:rFonts w:ascii="Pacifico" w:eastAsia="Times New Roman" w:hAnsi="Pacifico" w:cs="Times New Roman"/>
          <w:i/>
          <w:iCs/>
          <w:color w:val="24292E"/>
          <w:sz w:val="32"/>
          <w:szCs w:val="32"/>
        </w:rPr>
      </w:pPr>
      <w:r>
        <w:rPr>
          <w:rFonts w:ascii="Pacifico" w:eastAsia="Times New Roman" w:hAnsi="Pacifico" w:cs="Times New Roman"/>
          <w:i/>
          <w:iCs/>
          <w:color w:val="24292E"/>
          <w:sz w:val="32"/>
          <w:szCs w:val="32"/>
        </w:rPr>
        <w:t>Uscat Mihai Andrei</w:t>
      </w:r>
    </w:p>
    <w:p w:rsidR="009874FD" w:rsidRDefault="009874FD">
      <w:pPr>
        <w:spacing w:after="0" w:line="240" w:lineRule="auto"/>
        <w:rPr>
          <w:rFonts w:ascii="Times New Roman" w:eastAsia="Times New Roman" w:hAnsi="Times New Roman" w:cs="Times New Roman"/>
          <w:sz w:val="24"/>
          <w:szCs w:val="24"/>
        </w:rPr>
      </w:pPr>
    </w:p>
    <w:p w:rsidR="009874FD" w:rsidRDefault="001939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
          <w:iCs/>
          <w:color w:val="FF0000"/>
          <w:sz w:val="40"/>
          <w:szCs w:val="40"/>
          <w:u w:val="single"/>
        </w:rPr>
        <w:t>Team leader:</w:t>
      </w:r>
    </w:p>
    <w:p w:rsidR="009874FD" w:rsidRDefault="009874FD">
      <w:pPr>
        <w:spacing w:after="0" w:line="240" w:lineRule="auto"/>
        <w:rPr>
          <w:rFonts w:ascii="Times New Roman" w:eastAsia="Times New Roman" w:hAnsi="Times New Roman" w:cs="Times New Roman"/>
          <w:sz w:val="24"/>
          <w:szCs w:val="24"/>
        </w:rPr>
      </w:pPr>
    </w:p>
    <w:p w:rsidR="009874FD" w:rsidRDefault="001939B5">
      <w:pPr>
        <w:spacing w:after="0" w:line="240" w:lineRule="auto"/>
        <w:ind w:firstLine="720"/>
        <w:rPr>
          <w:rFonts w:ascii="Times New Roman" w:eastAsia="Times New Roman" w:hAnsi="Times New Roman" w:cs="Times New Roman"/>
          <w:sz w:val="24"/>
          <w:szCs w:val="24"/>
        </w:rPr>
      </w:pPr>
      <w:r>
        <w:rPr>
          <w:rFonts w:ascii="Pacifico" w:eastAsia="Times New Roman" w:hAnsi="Pacifico" w:cs="Times New Roman"/>
          <w:i/>
          <w:iCs/>
          <w:color w:val="24292E"/>
          <w:sz w:val="32"/>
          <w:szCs w:val="32"/>
        </w:rPr>
        <w:t>Simion Alexandra-Maria</w:t>
      </w:r>
    </w:p>
    <w:p w:rsidR="009874FD" w:rsidRDefault="009874FD">
      <w:pPr>
        <w:spacing w:after="0" w:line="240" w:lineRule="auto"/>
        <w:rPr>
          <w:rFonts w:ascii="Times New Roman" w:eastAsia="Times New Roman" w:hAnsi="Times New Roman" w:cs="Times New Roman"/>
          <w:sz w:val="24"/>
          <w:szCs w:val="24"/>
        </w:rPr>
      </w:pPr>
    </w:p>
    <w:p w:rsidR="009874FD" w:rsidRDefault="001939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
          <w:iCs/>
          <w:color w:val="FF0000"/>
          <w:sz w:val="40"/>
          <w:szCs w:val="40"/>
          <w:u w:val="single"/>
        </w:rPr>
        <w:t>Coordinator:</w:t>
      </w:r>
    </w:p>
    <w:p w:rsidR="009874FD" w:rsidRDefault="009874FD">
      <w:pPr>
        <w:spacing w:after="0" w:line="240" w:lineRule="auto"/>
        <w:rPr>
          <w:rFonts w:ascii="Times New Roman" w:eastAsia="Times New Roman" w:hAnsi="Times New Roman" w:cs="Times New Roman"/>
          <w:sz w:val="24"/>
          <w:szCs w:val="24"/>
        </w:rPr>
      </w:pPr>
    </w:p>
    <w:p w:rsidR="009874FD" w:rsidRDefault="001939B5">
      <w:pPr>
        <w:spacing w:after="0" w:line="240" w:lineRule="auto"/>
        <w:ind w:firstLine="720"/>
        <w:rPr>
          <w:rFonts w:ascii="Times New Roman" w:eastAsia="Times New Roman" w:hAnsi="Times New Roman" w:cs="Times New Roman"/>
          <w:sz w:val="24"/>
          <w:szCs w:val="24"/>
        </w:rPr>
      </w:pPr>
      <w:r>
        <w:rPr>
          <w:rFonts w:ascii="Pacifico" w:eastAsia="Times New Roman" w:hAnsi="Pacifico" w:cs="Times New Roman"/>
          <w:i/>
          <w:iCs/>
          <w:color w:val="24292E"/>
          <w:sz w:val="32"/>
          <w:szCs w:val="32"/>
        </w:rPr>
        <w:t>Borodi Flavia</w:t>
      </w:r>
    </w:p>
    <w:p w:rsidR="009874FD" w:rsidRDefault="009874FD">
      <w:pPr>
        <w:jc w:val="center"/>
      </w:pPr>
    </w:p>
    <w:p w:rsidR="009874FD" w:rsidRDefault="009874FD">
      <w:pPr>
        <w:jc w:val="center"/>
      </w:pPr>
    </w:p>
    <w:p w:rsidR="009874FD" w:rsidRDefault="001939B5">
      <w:pPr>
        <w:pStyle w:val="TOCHeading1"/>
      </w:pPr>
      <w:r>
        <w:br w:type="page"/>
      </w:r>
    </w:p>
    <w:sdt>
      <w:sdtPr>
        <w:rPr>
          <w:rFonts w:ascii="Times New Roman" w:eastAsiaTheme="minorHAnsi" w:hAnsi="Times New Roman" w:cs="Times New Roman"/>
          <w:b w:val="0"/>
          <w:bCs w:val="0"/>
          <w:color w:val="auto"/>
          <w:sz w:val="22"/>
          <w:szCs w:val="22"/>
        </w:rPr>
        <w:id w:val="168503818"/>
        <w:docPartObj>
          <w:docPartGallery w:val="Table of Contents"/>
          <w:docPartUnique/>
        </w:docPartObj>
      </w:sdtPr>
      <w:sdtEndPr>
        <w:rPr>
          <w:rFonts w:asciiTheme="minorHAnsi" w:hAnsiTheme="minorHAnsi" w:cstheme="minorBidi"/>
        </w:rPr>
      </w:sdtEndPr>
      <w:sdtContent>
        <w:p w:rsidR="003555ED" w:rsidRPr="003555ED" w:rsidRDefault="003555ED">
          <w:pPr>
            <w:pStyle w:val="TOCHeading"/>
            <w:rPr>
              <w:rFonts w:ascii="Times New Roman" w:hAnsi="Times New Roman" w:cs="Times New Roman"/>
            </w:rPr>
          </w:pPr>
          <w:r w:rsidRPr="003555ED">
            <w:rPr>
              <w:rFonts w:ascii="Times New Roman" w:hAnsi="Times New Roman" w:cs="Times New Roman"/>
              <w:i/>
              <w:color w:val="FF0000"/>
              <w:sz w:val="36"/>
              <w:szCs w:val="36"/>
            </w:rPr>
            <w:t>Contents</w:t>
          </w:r>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r w:rsidRPr="003555ED">
            <w:rPr>
              <w:rFonts w:ascii="Times New Roman" w:hAnsi="Times New Roman" w:cs="Times New Roman"/>
            </w:rPr>
            <w:fldChar w:fldCharType="begin"/>
          </w:r>
          <w:r w:rsidR="003555ED" w:rsidRPr="003555ED">
            <w:rPr>
              <w:rFonts w:ascii="Times New Roman" w:hAnsi="Times New Roman" w:cs="Times New Roman"/>
            </w:rPr>
            <w:instrText xml:space="preserve"> TOC \o "1-3" \h \z \u </w:instrText>
          </w:r>
          <w:r w:rsidRPr="003555ED">
            <w:rPr>
              <w:rFonts w:ascii="Times New Roman" w:hAnsi="Times New Roman" w:cs="Times New Roman"/>
            </w:rPr>
            <w:fldChar w:fldCharType="separate"/>
          </w:r>
          <w:hyperlink w:anchor="_Toc516435761" w:history="1">
            <w:r w:rsidR="000D27AF" w:rsidRPr="000D27AF">
              <w:rPr>
                <w:rStyle w:val="Hyperlink"/>
                <w:rFonts w:ascii="Times New Roman" w:hAnsi="Times New Roman" w:cs="Times New Roman"/>
                <w:i/>
                <w:noProof/>
                <w:sz w:val="32"/>
              </w:rPr>
              <w:t>Presentation of the project requirements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_Toc516435761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3</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2" w:history="1">
            <w:r w:rsidR="000D27AF" w:rsidRPr="000D27AF">
              <w:rPr>
                <w:rStyle w:val="Hyperlink"/>
                <w:rFonts w:ascii="Times New Roman" w:hAnsi="Times New Roman" w:cs="Times New Roman"/>
                <w:i/>
                <w:noProof/>
                <w:sz w:val="32"/>
              </w:rPr>
              <w:t>Used technologies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_Toc516435762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4</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3" w:history="1">
            <w:r w:rsidR="000D27AF" w:rsidRPr="000D27AF">
              <w:rPr>
                <w:rStyle w:val="Hyperlink"/>
                <w:rFonts w:ascii="Times New Roman" w:hAnsi="Times New Roman" w:cs="Times New Roman"/>
                <w:i/>
                <w:noProof/>
                <w:sz w:val="32"/>
              </w:rPr>
              <w:t>Intallation manual</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_Toc516435763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5</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4" w:history="1">
            <w:r w:rsidR="000D27AF" w:rsidRPr="000D27AF">
              <w:rPr>
                <w:rStyle w:val="Hyperlink"/>
                <w:rFonts w:ascii="Times New Roman" w:hAnsi="Times New Roman" w:cs="Times New Roman"/>
                <w:i/>
                <w:noProof/>
                <w:sz w:val="32"/>
              </w:rPr>
              <w:t>Diagrams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_Toc516435764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7</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5" w:history="1">
            <w:r w:rsidR="000D27AF" w:rsidRPr="000D27AF">
              <w:rPr>
                <w:rStyle w:val="Hyperlink"/>
                <w:rFonts w:ascii="Times New Roman" w:hAnsi="Times New Roman" w:cs="Times New Roman"/>
                <w:i/>
                <w:noProof/>
                <w:sz w:val="32"/>
              </w:rPr>
              <w:t>Use case diagrams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_Toc516435765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8</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6" w:history="1">
            <w:r w:rsidR="000D27AF" w:rsidRPr="000D27AF">
              <w:rPr>
                <w:rStyle w:val="Hyperlink"/>
                <w:rFonts w:ascii="Times New Roman" w:hAnsi="Times New Roman" w:cs="Times New Roman"/>
                <w:i/>
                <w:noProof/>
                <w:sz w:val="32"/>
              </w:rPr>
              <w:t>Sequence diagrams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_Toc516435766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11</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7" w:history="1">
            <w:r w:rsidR="000D27AF" w:rsidRPr="000D27AF">
              <w:rPr>
                <w:rStyle w:val="Hyperlink"/>
                <w:rFonts w:ascii="Times New Roman" w:hAnsi="Times New Roman" w:cs="Times New Roman"/>
                <w:i/>
                <w:noProof/>
                <w:sz w:val="32"/>
              </w:rPr>
              <w:t>Communication diagram</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_Toc516435767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13</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8" w:history="1">
            <w:r w:rsidR="000D27AF" w:rsidRPr="000D27AF">
              <w:rPr>
                <w:rStyle w:val="Hyperlink"/>
                <w:rFonts w:ascii="Times New Roman" w:hAnsi="Times New Roman" w:cs="Times New Roman"/>
                <w:i/>
                <w:noProof/>
                <w:sz w:val="32"/>
              </w:rPr>
              <w:t>Architecture diagrams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_Toc516435768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14</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69" w:history="1">
            <w:r w:rsidR="000D27AF" w:rsidRPr="000D27AF">
              <w:rPr>
                <w:rStyle w:val="Hyperlink"/>
                <w:rFonts w:ascii="Times New Roman" w:hAnsi="Times New Roman" w:cs="Times New Roman"/>
                <w:i/>
                <w:noProof/>
                <w:sz w:val="32"/>
              </w:rPr>
              <w:t>Class diagrams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_Toc516435769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15</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70" w:history="1">
            <w:r w:rsidR="000D27AF" w:rsidRPr="000D27AF">
              <w:rPr>
                <w:rStyle w:val="Hyperlink"/>
                <w:rFonts w:ascii="Times New Roman" w:hAnsi="Times New Roman" w:cs="Times New Roman"/>
                <w:i/>
                <w:noProof/>
                <w:sz w:val="32"/>
              </w:rPr>
              <w:t>Database diagrams</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_Toc516435770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17</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71" w:history="1">
            <w:r w:rsidR="000D27AF" w:rsidRPr="000D27AF">
              <w:rPr>
                <w:rStyle w:val="Hyperlink"/>
                <w:rFonts w:ascii="Times New Roman" w:hAnsi="Times New Roman" w:cs="Times New Roman"/>
                <w:i/>
                <w:noProof/>
                <w:sz w:val="32"/>
              </w:rPr>
              <w:t>Activity diagram</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_Toc516435771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19</w:t>
            </w:r>
            <w:r w:rsidRPr="000D27AF">
              <w:rPr>
                <w:rFonts w:ascii="Times New Roman" w:hAnsi="Times New Roman" w:cs="Times New Roman"/>
                <w:noProof/>
                <w:webHidden/>
                <w:sz w:val="32"/>
              </w:rPr>
              <w:fldChar w:fldCharType="end"/>
            </w:r>
          </w:hyperlink>
        </w:p>
        <w:p w:rsidR="000D27AF" w:rsidRPr="000D27AF" w:rsidRDefault="00960AF8" w:rsidP="000D27AF">
          <w:pPr>
            <w:pStyle w:val="TOC1"/>
            <w:tabs>
              <w:tab w:val="right" w:leader="dot" w:pos="9930"/>
            </w:tabs>
            <w:spacing w:line="360" w:lineRule="auto"/>
            <w:rPr>
              <w:rFonts w:ascii="Times New Roman" w:eastAsiaTheme="minorEastAsia" w:hAnsi="Times New Roman" w:cs="Times New Roman"/>
              <w:noProof/>
              <w:sz w:val="32"/>
            </w:rPr>
          </w:pPr>
          <w:hyperlink w:anchor="_Toc516435772" w:history="1">
            <w:r w:rsidR="000D27AF" w:rsidRPr="000D27AF">
              <w:rPr>
                <w:rStyle w:val="Hyperlink"/>
                <w:rFonts w:ascii="Times New Roman" w:hAnsi="Times New Roman" w:cs="Times New Roman"/>
                <w:i/>
                <w:noProof/>
                <w:sz w:val="32"/>
              </w:rPr>
              <w:t>Application Testing</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_Toc516435772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20</w:t>
            </w:r>
            <w:r w:rsidRPr="000D27AF">
              <w:rPr>
                <w:rFonts w:ascii="Times New Roman" w:hAnsi="Times New Roman" w:cs="Times New Roman"/>
                <w:noProof/>
                <w:webHidden/>
                <w:sz w:val="32"/>
              </w:rPr>
              <w:fldChar w:fldCharType="end"/>
            </w:r>
          </w:hyperlink>
        </w:p>
        <w:p w:rsidR="000D27AF" w:rsidRDefault="00960AF8" w:rsidP="000D27AF">
          <w:pPr>
            <w:pStyle w:val="TOC1"/>
            <w:tabs>
              <w:tab w:val="right" w:leader="dot" w:pos="9930"/>
            </w:tabs>
            <w:spacing w:line="360" w:lineRule="auto"/>
            <w:rPr>
              <w:rFonts w:eastAsiaTheme="minorEastAsia"/>
              <w:noProof/>
            </w:rPr>
          </w:pPr>
          <w:hyperlink w:anchor="_Toc516435773" w:history="1">
            <w:r w:rsidR="000D27AF" w:rsidRPr="000D27AF">
              <w:rPr>
                <w:rStyle w:val="Hyperlink"/>
                <w:rFonts w:ascii="Times New Roman" w:hAnsi="Times New Roman" w:cs="Times New Roman"/>
                <w:i/>
                <w:noProof/>
                <w:sz w:val="32"/>
              </w:rPr>
              <w:t>Help manual</w:t>
            </w:r>
            <w:r w:rsidR="000D27AF" w:rsidRPr="000D27AF">
              <w:rPr>
                <w:rFonts w:ascii="Times New Roman" w:hAnsi="Times New Roman" w:cs="Times New Roman"/>
                <w:noProof/>
                <w:webHidden/>
                <w:sz w:val="32"/>
              </w:rPr>
              <w:tab/>
            </w:r>
            <w:r w:rsidRPr="000D27AF">
              <w:rPr>
                <w:rFonts w:ascii="Times New Roman" w:hAnsi="Times New Roman" w:cs="Times New Roman"/>
                <w:noProof/>
                <w:webHidden/>
                <w:sz w:val="32"/>
              </w:rPr>
              <w:fldChar w:fldCharType="begin"/>
            </w:r>
            <w:r w:rsidR="000D27AF" w:rsidRPr="000D27AF">
              <w:rPr>
                <w:rFonts w:ascii="Times New Roman" w:hAnsi="Times New Roman" w:cs="Times New Roman"/>
                <w:noProof/>
                <w:webHidden/>
                <w:sz w:val="32"/>
              </w:rPr>
              <w:instrText xml:space="preserve"> PAGEREF _Toc516435773 \h </w:instrText>
            </w:r>
            <w:r w:rsidRPr="000D27AF">
              <w:rPr>
                <w:rFonts w:ascii="Times New Roman" w:hAnsi="Times New Roman" w:cs="Times New Roman"/>
                <w:noProof/>
                <w:webHidden/>
                <w:sz w:val="32"/>
              </w:rPr>
            </w:r>
            <w:r w:rsidRPr="000D27AF">
              <w:rPr>
                <w:rFonts w:ascii="Times New Roman" w:hAnsi="Times New Roman" w:cs="Times New Roman"/>
                <w:noProof/>
                <w:webHidden/>
                <w:sz w:val="32"/>
              </w:rPr>
              <w:fldChar w:fldCharType="separate"/>
            </w:r>
            <w:r w:rsidR="00847543">
              <w:rPr>
                <w:rFonts w:ascii="Times New Roman" w:hAnsi="Times New Roman" w:cs="Times New Roman"/>
                <w:noProof/>
                <w:webHidden/>
                <w:sz w:val="32"/>
              </w:rPr>
              <w:t>33</w:t>
            </w:r>
            <w:r w:rsidRPr="000D27AF">
              <w:rPr>
                <w:rFonts w:ascii="Times New Roman" w:hAnsi="Times New Roman" w:cs="Times New Roman"/>
                <w:noProof/>
                <w:webHidden/>
                <w:sz w:val="32"/>
              </w:rPr>
              <w:fldChar w:fldCharType="end"/>
            </w:r>
          </w:hyperlink>
        </w:p>
        <w:p w:rsidR="003555ED" w:rsidRDefault="00960AF8">
          <w:r w:rsidRPr="003555ED">
            <w:rPr>
              <w:rFonts w:ascii="Times New Roman" w:hAnsi="Times New Roman" w:cs="Times New Roman"/>
            </w:rPr>
            <w:fldChar w:fldCharType="end"/>
          </w:r>
        </w:p>
      </w:sdtContent>
    </w:sdt>
    <w:p w:rsidR="009874FD" w:rsidRDefault="009874FD"/>
    <w:p w:rsidR="009874FD" w:rsidRDefault="009874FD"/>
    <w:p w:rsidR="009874FD" w:rsidRDefault="009874FD"/>
    <w:p w:rsidR="009874FD" w:rsidRDefault="009874FD"/>
    <w:p w:rsidR="009874FD" w:rsidRDefault="009874FD"/>
    <w:p w:rsidR="009874FD" w:rsidRDefault="009874FD"/>
    <w:p w:rsidR="003555ED" w:rsidRDefault="003555ED"/>
    <w:p w:rsidR="003555ED" w:rsidRDefault="003555ED"/>
    <w:p w:rsidR="003555ED" w:rsidRDefault="003555ED"/>
    <w:p w:rsidR="003555ED" w:rsidRDefault="003555ED"/>
    <w:p w:rsidR="003555ED" w:rsidRDefault="003555ED"/>
    <w:p w:rsidR="009874FD" w:rsidRDefault="001939B5" w:rsidP="000D27AF">
      <w:pPr>
        <w:pStyle w:val="Heading1"/>
        <w:jc w:val="center"/>
        <w:rPr>
          <w:rFonts w:ascii="Times New Roman" w:hAnsi="Times New Roman" w:cs="Times New Roman"/>
          <w:i/>
          <w:color w:val="FF0000"/>
          <w:sz w:val="36"/>
          <w:szCs w:val="36"/>
        </w:rPr>
      </w:pPr>
      <w:bookmarkStart w:id="0" w:name="_Toc516417142"/>
      <w:bookmarkStart w:id="1" w:name="_Toc516398744"/>
      <w:bookmarkStart w:id="2" w:name="_Toc516434468"/>
      <w:bookmarkStart w:id="3" w:name="_Toc516435761"/>
      <w:r>
        <w:rPr>
          <w:rFonts w:ascii="Times New Roman" w:hAnsi="Times New Roman" w:cs="Times New Roman"/>
          <w:i/>
          <w:color w:val="FF0000"/>
          <w:sz w:val="36"/>
          <w:szCs w:val="36"/>
        </w:rPr>
        <w:lastRenderedPageBreak/>
        <w:t>Presentation of the project requirements</w:t>
      </w:r>
      <w:bookmarkEnd w:id="0"/>
      <w:bookmarkEnd w:id="1"/>
      <w:bookmarkEnd w:id="2"/>
      <w:bookmarkEnd w:id="3"/>
    </w:p>
    <w:p w:rsidR="009874FD" w:rsidRDefault="009874FD">
      <w:pPr>
        <w:jc w:val="center"/>
      </w:pPr>
    </w:p>
    <w:p w:rsidR="009874FD" w:rsidRDefault="001939B5">
      <w:pPr>
        <w:spacing w:after="0"/>
        <w:ind w:firstLine="720"/>
        <w:rPr>
          <w:rFonts w:ascii="Times New Roman" w:hAnsi="Times New Roman" w:cs="Times New Roman"/>
          <w:sz w:val="27"/>
          <w:szCs w:val="27"/>
        </w:rPr>
      </w:pPr>
      <w:r>
        <w:rPr>
          <w:rFonts w:ascii="Times New Roman" w:hAnsi="Times New Roman" w:cs="Times New Roman"/>
          <w:sz w:val="27"/>
          <w:szCs w:val="27"/>
        </w:rPr>
        <w:t>We have been tasked with the development of a blood donation application to enable its users to more easily manage the entire process of the donation. The application is to be designed to benefit each actor that may be involved in the donation process; therefore it is an application that can be used by donors and doctors alike.</w:t>
      </w:r>
    </w:p>
    <w:p w:rsidR="009874FD" w:rsidRDefault="001939B5">
      <w:pPr>
        <w:spacing w:after="0"/>
        <w:ind w:firstLine="720"/>
        <w:rPr>
          <w:rFonts w:ascii="Times New Roman" w:hAnsi="Times New Roman" w:cs="Times New Roman"/>
          <w:sz w:val="27"/>
          <w:szCs w:val="27"/>
        </w:rPr>
      </w:pPr>
      <w:r>
        <w:rPr>
          <w:rFonts w:ascii="Times New Roman" w:hAnsi="Times New Roman" w:cs="Times New Roman"/>
          <w:sz w:val="27"/>
          <w:szCs w:val="27"/>
        </w:rPr>
        <w:t>The implementation of said application began by thoroughly investigating the given task in order to outline the actors and their roles in the flow of the app. There are three main actors which have to be accounted for: the donor, the doctor and the staff of the donation center, each with their own roles and restrictions. (e.g. a donor cannot donate if they do not meet certain health requirements, a doctor will manage blood requests and the donation center personnel will manage donors and their blood’s journey)</w:t>
      </w:r>
    </w:p>
    <w:p w:rsidR="009874FD" w:rsidRDefault="001939B5">
      <w:pPr>
        <w:spacing w:after="0"/>
        <w:ind w:firstLine="720"/>
        <w:rPr>
          <w:rFonts w:ascii="Times New Roman" w:hAnsi="Times New Roman" w:cs="Times New Roman"/>
          <w:sz w:val="27"/>
          <w:szCs w:val="27"/>
        </w:rPr>
      </w:pPr>
      <w:r>
        <w:rPr>
          <w:rFonts w:ascii="Times New Roman" w:hAnsi="Times New Roman" w:cs="Times New Roman"/>
          <w:sz w:val="27"/>
          <w:szCs w:val="27"/>
        </w:rPr>
        <w:t>The development of the application was simultaneous, in the way that tasks were assigned in order for the project to progress on all fronts. Team members would take care of issues regarding the front end, the back end, the testing and the specification based on assigned tasks in order for the application to evolve evenly and in an efficient manner.</w:t>
      </w:r>
    </w:p>
    <w:p w:rsidR="009874FD" w:rsidRDefault="001939B5">
      <w:pPr>
        <w:spacing w:after="0"/>
        <w:ind w:firstLine="720"/>
        <w:rPr>
          <w:rFonts w:ascii="Times New Roman" w:hAnsi="Times New Roman" w:cs="Times New Roman"/>
          <w:sz w:val="27"/>
          <w:szCs w:val="27"/>
        </w:rPr>
      </w:pPr>
      <w:r>
        <w:rPr>
          <w:rFonts w:ascii="Times New Roman" w:hAnsi="Times New Roman" w:cs="Times New Roman"/>
          <w:sz w:val="27"/>
          <w:szCs w:val="27"/>
        </w:rPr>
        <w:t>We are proud to have developed a user friendly, flexible application that molds based on the type of user that is logged in.</w:t>
      </w:r>
    </w:p>
    <w:p w:rsidR="009874FD" w:rsidRDefault="001939B5">
      <w:pPr>
        <w:spacing w:after="0"/>
        <w:ind w:firstLine="720"/>
        <w:rPr>
          <w:rFonts w:ascii="Times New Roman" w:hAnsi="Times New Roman" w:cs="Times New Roman"/>
          <w:sz w:val="27"/>
          <w:szCs w:val="27"/>
        </w:rPr>
      </w:pPr>
      <w:r>
        <w:rPr>
          <w:rFonts w:ascii="Times New Roman" w:hAnsi="Times New Roman" w:cs="Times New Roman"/>
          <w:sz w:val="27"/>
          <w:szCs w:val="27"/>
        </w:rPr>
        <w:t>It enables anyone willing to donate blood to create an account, answer a number of general questions, fill in their credentials, and then have the rest of the issues taken care of. The application will inform its users of their ability to donate, the next recommended time for them to do so, and where to do it. If any questions regarding donation conditions were to arise, a variety of them are answered through a FAQ page, and if the questions remain unanswered, a contact page provides a direct way to reach an answer.</w:t>
      </w:r>
    </w:p>
    <w:p w:rsidR="009874FD" w:rsidRDefault="001939B5">
      <w:pPr>
        <w:spacing w:after="0"/>
        <w:ind w:firstLine="720"/>
        <w:rPr>
          <w:rFonts w:ascii="Times New Roman" w:hAnsi="Times New Roman" w:cs="Times New Roman"/>
          <w:sz w:val="27"/>
          <w:szCs w:val="27"/>
        </w:rPr>
      </w:pPr>
      <w:r>
        <w:rPr>
          <w:rFonts w:ascii="Times New Roman" w:hAnsi="Times New Roman" w:cs="Times New Roman"/>
          <w:sz w:val="27"/>
          <w:szCs w:val="27"/>
        </w:rPr>
        <w:t>Furthermore, the application brings benefits to specialized personnel, as they can much more easily manage donations, as they can request blood based on their needs, and also see its availability. Doctors can easily communicate with donation personnel in order to have access to blood requests and their status. The donation center staff is able to see the closest compatible donor and attribute donations based on the information.</w:t>
      </w:r>
    </w:p>
    <w:p w:rsidR="009874FD" w:rsidRDefault="001939B5">
      <w:pPr>
        <w:spacing w:after="0"/>
        <w:ind w:firstLine="720"/>
      </w:pPr>
      <w:r>
        <w:rPr>
          <w:rFonts w:ascii="Times New Roman" w:hAnsi="Times New Roman" w:cs="Times New Roman"/>
          <w:sz w:val="27"/>
          <w:szCs w:val="27"/>
        </w:rPr>
        <w:t>The application is the ideal solution for any user, regardless of their computer skills or expertise, as it is intuitive, friendly and fairly simple to use. We have solved the tasks as a team, and we are proud to have done it BloodyFast.</w:t>
      </w:r>
    </w:p>
    <w:p w:rsidR="009874FD" w:rsidRDefault="001939B5">
      <w:pPr>
        <w:jc w:val="center"/>
      </w:pPr>
      <w:r>
        <w:br w:type="page"/>
      </w:r>
    </w:p>
    <w:p w:rsidR="009874FD" w:rsidRDefault="001939B5">
      <w:pPr>
        <w:pStyle w:val="Heading1"/>
        <w:jc w:val="center"/>
        <w:rPr>
          <w:rFonts w:ascii="Times New Roman" w:hAnsi="Times New Roman" w:cs="Times New Roman"/>
          <w:i/>
          <w:color w:val="FF0000"/>
          <w:sz w:val="48"/>
          <w:szCs w:val="36"/>
        </w:rPr>
      </w:pPr>
      <w:bookmarkStart w:id="4" w:name="_Toc516398745"/>
      <w:bookmarkStart w:id="5" w:name="_Toc516417143"/>
      <w:bookmarkStart w:id="6" w:name="_Toc516434469"/>
      <w:bookmarkStart w:id="7" w:name="_Toc516435762"/>
      <w:r>
        <w:rPr>
          <w:rFonts w:ascii="Times New Roman" w:hAnsi="Times New Roman" w:cs="Times New Roman"/>
          <w:i/>
          <w:color w:val="FF0000"/>
          <w:sz w:val="48"/>
          <w:szCs w:val="36"/>
        </w:rPr>
        <w:lastRenderedPageBreak/>
        <w:t>Used technologies</w:t>
      </w:r>
      <w:bookmarkEnd w:id="4"/>
      <w:bookmarkEnd w:id="5"/>
      <w:bookmarkEnd w:id="6"/>
      <w:bookmarkEnd w:id="7"/>
    </w:p>
    <w:p w:rsidR="009874FD" w:rsidRDefault="009874FD">
      <w:pPr>
        <w:rPr>
          <w:rFonts w:ascii="Times New Roman" w:hAnsi="Times New Roman" w:cs="Times New Roman"/>
          <w:sz w:val="36"/>
        </w:rPr>
      </w:pP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Database server</w:t>
      </w:r>
      <w:r>
        <w:rPr>
          <w:rFonts w:ascii="Times New Roman" w:hAnsi="Times New Roman" w:cs="Times New Roman"/>
          <w:sz w:val="36"/>
        </w:rPr>
        <w:t xml:space="preserve">: </w:t>
      </w:r>
      <w:r>
        <w:rPr>
          <w:rFonts w:ascii="Times New Roman" w:hAnsi="Times New Roman" w:cs="Times New Roman"/>
          <w:i/>
          <w:sz w:val="36"/>
        </w:rPr>
        <w:t>MySQL</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Programming language</w:t>
      </w:r>
      <w:r>
        <w:rPr>
          <w:rFonts w:ascii="Times New Roman" w:hAnsi="Times New Roman" w:cs="Times New Roman"/>
          <w:sz w:val="36"/>
        </w:rPr>
        <w:t>:</w:t>
      </w:r>
    </w:p>
    <w:p w:rsidR="009874FD" w:rsidRDefault="001939B5">
      <w:pPr>
        <w:pStyle w:val="ListParagraph"/>
        <w:numPr>
          <w:ilvl w:val="0"/>
          <w:numId w:val="3"/>
        </w:numPr>
        <w:spacing w:line="360" w:lineRule="auto"/>
        <w:rPr>
          <w:rFonts w:ascii="Times New Roman" w:hAnsi="Times New Roman" w:cs="Times New Roman"/>
          <w:sz w:val="36"/>
        </w:rPr>
      </w:pPr>
      <w:r>
        <w:rPr>
          <w:rFonts w:ascii="Times New Roman" w:hAnsi="Times New Roman" w:cs="Times New Roman"/>
          <w:b/>
          <w:sz w:val="36"/>
        </w:rPr>
        <w:t>Front-end</w:t>
      </w:r>
      <w:r>
        <w:rPr>
          <w:rFonts w:ascii="Times New Roman" w:hAnsi="Times New Roman" w:cs="Times New Roman"/>
          <w:sz w:val="36"/>
        </w:rPr>
        <w:t xml:space="preserve">: </w:t>
      </w:r>
      <w:r>
        <w:rPr>
          <w:rFonts w:ascii="Times New Roman" w:hAnsi="Times New Roman" w:cs="Times New Roman"/>
          <w:i/>
          <w:sz w:val="36"/>
        </w:rPr>
        <w:t>JavaScript with React, HTML, CSS</w:t>
      </w:r>
    </w:p>
    <w:p w:rsidR="009874FD" w:rsidRDefault="001939B5">
      <w:pPr>
        <w:pStyle w:val="ListParagraph"/>
        <w:numPr>
          <w:ilvl w:val="0"/>
          <w:numId w:val="3"/>
        </w:numPr>
        <w:spacing w:line="360" w:lineRule="auto"/>
        <w:rPr>
          <w:rFonts w:ascii="Times New Roman" w:hAnsi="Times New Roman" w:cs="Times New Roman"/>
          <w:sz w:val="36"/>
        </w:rPr>
      </w:pPr>
      <w:r>
        <w:rPr>
          <w:rFonts w:ascii="Times New Roman" w:hAnsi="Times New Roman" w:cs="Times New Roman"/>
          <w:b/>
          <w:sz w:val="36"/>
        </w:rPr>
        <w:t>Back-end</w:t>
      </w:r>
      <w:r>
        <w:rPr>
          <w:rFonts w:ascii="Times New Roman" w:hAnsi="Times New Roman" w:cs="Times New Roman"/>
          <w:sz w:val="36"/>
        </w:rPr>
        <w:t xml:space="preserve">: </w:t>
      </w:r>
      <w:r>
        <w:rPr>
          <w:rFonts w:ascii="Times New Roman" w:hAnsi="Times New Roman" w:cs="Times New Roman"/>
          <w:i/>
          <w:sz w:val="36"/>
        </w:rPr>
        <w:t>Java, Spring</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ORM</w:t>
      </w:r>
      <w:r>
        <w:rPr>
          <w:rFonts w:ascii="Times New Roman" w:hAnsi="Times New Roman" w:cs="Times New Roman"/>
          <w:sz w:val="36"/>
        </w:rPr>
        <w:t xml:space="preserve">: </w:t>
      </w:r>
      <w:r>
        <w:rPr>
          <w:rFonts w:ascii="Times New Roman" w:hAnsi="Times New Roman" w:cs="Times New Roman"/>
          <w:i/>
          <w:sz w:val="36"/>
        </w:rPr>
        <w:t>Hibernate</w:t>
      </w:r>
    </w:p>
    <w:p w:rsidR="009874FD" w:rsidRDefault="001939B5">
      <w:pPr>
        <w:pStyle w:val="ListParagraph"/>
        <w:numPr>
          <w:ilvl w:val="0"/>
          <w:numId w:val="2"/>
        </w:numPr>
        <w:spacing w:line="360" w:lineRule="auto"/>
        <w:rPr>
          <w:rFonts w:ascii="Times New Roman" w:hAnsi="Times New Roman" w:cs="Times New Roman"/>
          <w:i/>
          <w:sz w:val="36"/>
        </w:rPr>
      </w:pPr>
      <w:r>
        <w:rPr>
          <w:rFonts w:ascii="Times New Roman" w:hAnsi="Times New Roman" w:cs="Times New Roman"/>
          <w:b/>
          <w:sz w:val="36"/>
        </w:rPr>
        <w:t>Tools used for diagram creation</w:t>
      </w:r>
      <w:r>
        <w:rPr>
          <w:rFonts w:ascii="Times New Roman" w:hAnsi="Times New Roman" w:cs="Times New Roman"/>
          <w:sz w:val="36"/>
        </w:rPr>
        <w:t xml:space="preserve">: </w:t>
      </w:r>
      <w:r>
        <w:rPr>
          <w:rFonts w:ascii="Times New Roman" w:hAnsi="Times New Roman" w:cs="Times New Roman"/>
          <w:i/>
          <w:sz w:val="36"/>
        </w:rPr>
        <w:t>draw.io and StarUML</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Version control</w:t>
      </w:r>
      <w:r>
        <w:rPr>
          <w:rFonts w:ascii="Times New Roman" w:hAnsi="Times New Roman" w:cs="Times New Roman"/>
          <w:sz w:val="36"/>
        </w:rPr>
        <w:t xml:space="preserve">: </w:t>
      </w:r>
      <w:r>
        <w:rPr>
          <w:rFonts w:ascii="Times New Roman" w:hAnsi="Times New Roman" w:cs="Times New Roman"/>
          <w:i/>
          <w:sz w:val="36"/>
        </w:rPr>
        <w:t>GitHub</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Task management</w:t>
      </w:r>
      <w:r>
        <w:rPr>
          <w:rFonts w:ascii="Times New Roman" w:hAnsi="Times New Roman" w:cs="Times New Roman"/>
          <w:sz w:val="36"/>
        </w:rPr>
        <w:t xml:space="preserve">: </w:t>
      </w:r>
      <w:r>
        <w:rPr>
          <w:rFonts w:ascii="Times New Roman" w:hAnsi="Times New Roman" w:cs="Times New Roman"/>
          <w:i/>
          <w:sz w:val="36"/>
        </w:rPr>
        <w:t>Trello</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GUI creation</w:t>
      </w:r>
      <w:r>
        <w:rPr>
          <w:rFonts w:ascii="Times New Roman" w:hAnsi="Times New Roman" w:cs="Times New Roman"/>
          <w:sz w:val="36"/>
        </w:rPr>
        <w:t xml:space="preserve">: </w:t>
      </w:r>
      <w:r>
        <w:rPr>
          <w:rFonts w:ascii="Times New Roman" w:hAnsi="Times New Roman" w:cs="Times New Roman"/>
          <w:i/>
          <w:sz w:val="36"/>
        </w:rPr>
        <w:t>JavaScript, React, HTML, CSS</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Client-server communication</w:t>
      </w:r>
      <w:r>
        <w:rPr>
          <w:rFonts w:ascii="Times New Roman" w:hAnsi="Times New Roman" w:cs="Times New Roman"/>
          <w:sz w:val="36"/>
        </w:rPr>
        <w:t xml:space="preserve">: </w:t>
      </w:r>
      <w:r>
        <w:rPr>
          <w:rFonts w:ascii="Times New Roman" w:hAnsi="Times New Roman" w:cs="Times New Roman"/>
          <w:i/>
          <w:sz w:val="36"/>
        </w:rPr>
        <w:t>Axios</w:t>
      </w:r>
    </w:p>
    <w:p w:rsidR="009874FD" w:rsidRDefault="001939B5">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b/>
          <w:sz w:val="36"/>
        </w:rPr>
        <w:t>Testing - manual or automated</w:t>
      </w:r>
      <w:r>
        <w:rPr>
          <w:rFonts w:ascii="Times New Roman" w:hAnsi="Times New Roman" w:cs="Times New Roman"/>
          <w:sz w:val="36"/>
        </w:rPr>
        <w:t xml:space="preserve">: </w:t>
      </w:r>
    </w:p>
    <w:p w:rsidR="009874FD" w:rsidRDefault="001939B5">
      <w:pPr>
        <w:pStyle w:val="ListParagraph"/>
        <w:numPr>
          <w:ilvl w:val="0"/>
          <w:numId w:val="4"/>
        </w:numPr>
        <w:spacing w:line="360" w:lineRule="auto"/>
        <w:rPr>
          <w:rFonts w:ascii="Times New Roman" w:hAnsi="Times New Roman" w:cs="Times New Roman"/>
          <w:i/>
          <w:sz w:val="36"/>
        </w:rPr>
      </w:pPr>
      <w:r>
        <w:rPr>
          <w:rFonts w:ascii="Times New Roman" w:hAnsi="Times New Roman" w:cs="Times New Roman"/>
          <w:b/>
          <w:sz w:val="36"/>
        </w:rPr>
        <w:t>Manual testing</w:t>
      </w:r>
      <w:r>
        <w:rPr>
          <w:rFonts w:ascii="Times New Roman" w:hAnsi="Times New Roman" w:cs="Times New Roman"/>
          <w:sz w:val="36"/>
        </w:rPr>
        <w:t xml:space="preserve">: </w:t>
      </w:r>
      <w:r>
        <w:rPr>
          <w:rFonts w:ascii="Times New Roman" w:hAnsi="Times New Roman" w:cs="Times New Roman"/>
          <w:i/>
          <w:sz w:val="36"/>
        </w:rPr>
        <w:t>bug reports in Trello, Test Cases and Final Test Report docs</w:t>
      </w:r>
    </w:p>
    <w:p w:rsidR="009874FD" w:rsidRDefault="001939B5">
      <w:pPr>
        <w:pStyle w:val="ListParagraph"/>
        <w:numPr>
          <w:ilvl w:val="0"/>
          <w:numId w:val="4"/>
        </w:numPr>
        <w:spacing w:line="360" w:lineRule="auto"/>
        <w:rPr>
          <w:rFonts w:ascii="Times New Roman" w:hAnsi="Times New Roman" w:cs="Times New Roman"/>
          <w:sz w:val="36"/>
        </w:rPr>
      </w:pPr>
      <w:r>
        <w:rPr>
          <w:rFonts w:ascii="Times New Roman" w:hAnsi="Times New Roman" w:cs="Times New Roman"/>
          <w:b/>
          <w:sz w:val="36"/>
        </w:rPr>
        <w:t>Automation testing</w:t>
      </w:r>
      <w:r>
        <w:rPr>
          <w:rFonts w:ascii="Times New Roman" w:hAnsi="Times New Roman" w:cs="Times New Roman"/>
          <w:sz w:val="36"/>
        </w:rPr>
        <w:t xml:space="preserve">: </w:t>
      </w:r>
      <w:r>
        <w:rPr>
          <w:rFonts w:ascii="Times New Roman" w:hAnsi="Times New Roman" w:cs="Times New Roman"/>
          <w:i/>
          <w:sz w:val="36"/>
        </w:rPr>
        <w:t>C# with Selenium Webdriver</w:t>
      </w:r>
    </w:p>
    <w:p w:rsidR="009874FD" w:rsidRDefault="009874FD">
      <w:pPr>
        <w:rPr>
          <w:rFonts w:eastAsiaTheme="majorEastAsia"/>
        </w:rPr>
      </w:pPr>
    </w:p>
    <w:p w:rsidR="009874FD" w:rsidRDefault="009874FD">
      <w:pPr>
        <w:pStyle w:val="Heading1"/>
        <w:jc w:val="center"/>
        <w:rPr>
          <w:rFonts w:ascii="Times New Roman" w:hAnsi="Times New Roman" w:cs="Times New Roman"/>
          <w:i/>
          <w:color w:val="FF0000"/>
          <w:sz w:val="72"/>
          <w:szCs w:val="40"/>
        </w:rPr>
      </w:pPr>
    </w:p>
    <w:p w:rsidR="009874FD" w:rsidRDefault="009874FD"/>
    <w:p w:rsidR="009874FD" w:rsidRDefault="009874FD"/>
    <w:p w:rsidR="009874FD" w:rsidRDefault="009874FD"/>
    <w:p w:rsidR="00023B68" w:rsidRDefault="00023B68"/>
    <w:p w:rsidR="00023B68" w:rsidRDefault="00023B68">
      <w:pPr>
        <w:spacing w:after="200" w:line="276" w:lineRule="auto"/>
      </w:pPr>
      <w:r>
        <w:br w:type="page"/>
      </w:r>
    </w:p>
    <w:p w:rsidR="00023B68" w:rsidRDefault="008F32CA" w:rsidP="00023B68">
      <w:pPr>
        <w:pStyle w:val="Heading1"/>
        <w:jc w:val="center"/>
        <w:rPr>
          <w:rFonts w:ascii="Times New Roman" w:hAnsi="Times New Roman" w:cs="Times New Roman"/>
          <w:i/>
          <w:color w:val="FF0000"/>
          <w:sz w:val="36"/>
          <w:szCs w:val="36"/>
        </w:rPr>
      </w:pPr>
      <w:bookmarkStart w:id="8" w:name="_Toc516435763"/>
      <w:r>
        <w:rPr>
          <w:rFonts w:ascii="Times New Roman" w:hAnsi="Times New Roman" w:cs="Times New Roman"/>
          <w:i/>
          <w:color w:val="FF0000"/>
          <w:sz w:val="36"/>
          <w:szCs w:val="36"/>
        </w:rPr>
        <w:lastRenderedPageBreak/>
        <w:t>Intallation manual</w:t>
      </w:r>
      <w:bookmarkEnd w:id="8"/>
    </w:p>
    <w:p w:rsidR="000D27AF" w:rsidRPr="000D27AF" w:rsidRDefault="000D27AF" w:rsidP="000D27AF">
      <w:pPr>
        <w:spacing w:line="240" w:lineRule="auto"/>
        <w:rPr>
          <w:rFonts w:ascii="Times New Roman" w:hAnsi="Times New Roman" w:cs="Times New Roman"/>
          <w:sz w:val="28"/>
          <w:szCs w:val="28"/>
        </w:rPr>
      </w:pPr>
      <w:r w:rsidRPr="000D27AF">
        <w:rPr>
          <w:rFonts w:ascii="Times New Roman" w:hAnsi="Times New Roman" w:cs="Times New Roman"/>
          <w:sz w:val="28"/>
          <w:szCs w:val="28"/>
        </w:rPr>
        <w:t>create new folder for project --&gt; open GitBash there:</w:t>
      </w:r>
    </w:p>
    <w:p w:rsidR="000D27AF" w:rsidRPr="000D27AF" w:rsidRDefault="000D27AF" w:rsidP="000D27AF">
      <w:pPr>
        <w:spacing w:line="240" w:lineRule="auto"/>
        <w:ind w:firstLine="720"/>
        <w:rPr>
          <w:rFonts w:ascii="Times New Roman" w:hAnsi="Times New Roman" w:cs="Times New Roman"/>
          <w:sz w:val="28"/>
          <w:szCs w:val="28"/>
        </w:rPr>
      </w:pPr>
      <w:r w:rsidRPr="000D27AF">
        <w:rPr>
          <w:rFonts w:ascii="Times New Roman" w:hAnsi="Times New Roman" w:cs="Times New Roman"/>
          <w:sz w:val="28"/>
          <w:szCs w:val="28"/>
        </w:rPr>
        <w:t>1. git clone https://github.com/HaremUscat/blood-donation.git</w:t>
      </w:r>
    </w:p>
    <w:p w:rsidR="000D27AF" w:rsidRPr="000D27AF" w:rsidRDefault="000D27AF" w:rsidP="000D27AF">
      <w:pPr>
        <w:spacing w:line="240" w:lineRule="auto"/>
        <w:rPr>
          <w:rFonts w:ascii="Times New Roman" w:hAnsi="Times New Roman" w:cs="Times New Roman"/>
          <w:sz w:val="28"/>
          <w:szCs w:val="28"/>
        </w:rPr>
      </w:pPr>
      <w:r w:rsidRPr="000D27AF">
        <w:rPr>
          <w:rFonts w:ascii="Times New Roman" w:hAnsi="Times New Roman" w:cs="Times New Roman"/>
          <w:sz w:val="28"/>
          <w:szCs w:val="28"/>
        </w:rPr>
        <w:tab/>
        <w:t>va va cere username si parola de la contul personal de github</w:t>
      </w:r>
    </w:p>
    <w:p w:rsidR="000D27AF" w:rsidRPr="000D27AF" w:rsidRDefault="000D27AF" w:rsidP="000D27AF">
      <w:pPr>
        <w:spacing w:line="240" w:lineRule="auto"/>
        <w:ind w:firstLine="720"/>
        <w:rPr>
          <w:rFonts w:ascii="Times New Roman" w:hAnsi="Times New Roman" w:cs="Times New Roman"/>
          <w:sz w:val="28"/>
          <w:szCs w:val="28"/>
        </w:rPr>
      </w:pPr>
      <w:r w:rsidRPr="000D27AF">
        <w:rPr>
          <w:rFonts w:ascii="Times New Roman" w:hAnsi="Times New Roman" w:cs="Times New Roman"/>
          <w:sz w:val="28"/>
          <w:szCs w:val="28"/>
        </w:rPr>
        <w:t>2. git init</w:t>
      </w:r>
      <w:r w:rsidRPr="000D27AF">
        <w:rPr>
          <w:rFonts w:ascii="Times New Roman" w:hAnsi="Times New Roman" w:cs="Times New Roman"/>
          <w:sz w:val="28"/>
          <w:szCs w:val="28"/>
        </w:rPr>
        <w:tab/>
      </w:r>
    </w:p>
    <w:p w:rsidR="000D27AF" w:rsidRPr="000D27AF" w:rsidRDefault="000D27AF" w:rsidP="000D27AF">
      <w:pPr>
        <w:spacing w:line="240" w:lineRule="auto"/>
        <w:ind w:firstLine="720"/>
        <w:rPr>
          <w:rFonts w:ascii="Times New Roman" w:hAnsi="Times New Roman" w:cs="Times New Roman"/>
          <w:sz w:val="28"/>
          <w:szCs w:val="28"/>
        </w:rPr>
      </w:pPr>
      <w:r w:rsidRPr="000D27AF">
        <w:rPr>
          <w:rFonts w:ascii="Times New Roman" w:hAnsi="Times New Roman" w:cs="Times New Roman"/>
          <w:sz w:val="28"/>
          <w:szCs w:val="28"/>
        </w:rPr>
        <w:t>3.git remote add origin https://HaremUscat:haremuscat10@github.com/HaremUscat/blood-donation</w:t>
      </w:r>
    </w:p>
    <w:p w:rsidR="000D27AF" w:rsidRPr="000D27AF" w:rsidRDefault="000D27AF" w:rsidP="000D27AF">
      <w:pPr>
        <w:spacing w:line="240" w:lineRule="auto"/>
        <w:ind w:firstLine="720"/>
        <w:rPr>
          <w:rFonts w:ascii="Times New Roman" w:hAnsi="Times New Roman" w:cs="Times New Roman"/>
          <w:sz w:val="28"/>
          <w:szCs w:val="28"/>
        </w:rPr>
      </w:pPr>
      <w:r w:rsidRPr="000D27AF">
        <w:rPr>
          <w:rFonts w:ascii="Times New Roman" w:hAnsi="Times New Roman" w:cs="Times New Roman"/>
          <w:sz w:val="28"/>
          <w:szCs w:val="28"/>
        </w:rPr>
        <w:t>4.git pull</w:t>
      </w:r>
    </w:p>
    <w:p w:rsidR="000D27AF" w:rsidRDefault="000D27AF" w:rsidP="000D27AF">
      <w:pPr>
        <w:spacing w:line="240" w:lineRule="auto"/>
        <w:ind w:firstLine="720"/>
        <w:rPr>
          <w:rFonts w:ascii="Times New Roman" w:hAnsi="Times New Roman" w:cs="Times New Roman"/>
          <w:sz w:val="28"/>
          <w:szCs w:val="28"/>
        </w:rPr>
      </w:pPr>
      <w:r w:rsidRPr="000D27AF">
        <w:rPr>
          <w:rFonts w:ascii="Times New Roman" w:hAnsi="Times New Roman" w:cs="Times New Roman"/>
          <w:sz w:val="28"/>
          <w:szCs w:val="28"/>
        </w:rPr>
        <w:t>5.git checkout develop</w:t>
      </w:r>
    </w:p>
    <w:p w:rsidR="000D27AF" w:rsidRDefault="000D27AF" w:rsidP="000D27AF">
      <w:pPr>
        <w:spacing w:line="240" w:lineRule="auto"/>
        <w:ind w:firstLine="720"/>
        <w:rPr>
          <w:rFonts w:ascii="Times New Roman" w:hAnsi="Times New Roman" w:cs="Times New Roman"/>
          <w:sz w:val="28"/>
          <w:szCs w:val="28"/>
        </w:rPr>
      </w:pPr>
    </w:p>
    <w:p w:rsidR="000D27AF" w:rsidRPr="000D27AF" w:rsidRDefault="000D27AF" w:rsidP="000D27AF">
      <w:pPr>
        <w:spacing w:line="240" w:lineRule="auto"/>
        <w:ind w:firstLine="720"/>
        <w:rPr>
          <w:rFonts w:ascii="Times New Roman" w:hAnsi="Times New Roman" w:cs="Times New Roman"/>
          <w:sz w:val="28"/>
          <w:szCs w:val="28"/>
        </w:rPr>
      </w:pPr>
    </w:p>
    <w:p w:rsidR="000D27AF" w:rsidRPr="000D27AF" w:rsidRDefault="000D27AF" w:rsidP="000D27AF">
      <w:pPr>
        <w:rPr>
          <w:rFonts w:ascii="Times New Roman" w:hAnsi="Times New Roman" w:cs="Times New Roman"/>
          <w:b/>
          <w:i/>
          <w:color w:val="FF0000"/>
          <w:sz w:val="32"/>
        </w:rPr>
      </w:pPr>
      <w:r w:rsidRPr="000D27AF">
        <w:rPr>
          <w:rFonts w:ascii="Times New Roman" w:hAnsi="Times New Roman" w:cs="Times New Roman"/>
          <w:b/>
          <w:i/>
          <w:color w:val="FF0000"/>
          <w:sz w:val="32"/>
        </w:rPr>
        <w:t>First Contact With Node.js, React, Bootstrap</w:t>
      </w:r>
    </w:p>
    <w:p w:rsidR="000D27AF" w:rsidRPr="000D27AF" w:rsidRDefault="000D27AF" w:rsidP="000D27AF">
      <w:pPr>
        <w:rPr>
          <w:rFonts w:ascii="Times New Roman" w:hAnsi="Times New Roman" w:cs="Times New Roman"/>
        </w:rPr>
      </w:pPr>
    </w:p>
    <w:p w:rsidR="000D27AF" w:rsidRPr="000D27AF" w:rsidRDefault="000D27AF" w:rsidP="000D27AF">
      <w:pPr>
        <w:rPr>
          <w:rFonts w:ascii="Times New Roman" w:hAnsi="Times New Roman" w:cs="Times New Roman"/>
          <w:sz w:val="28"/>
        </w:rPr>
      </w:pPr>
      <w:r w:rsidRPr="000D27AF">
        <w:rPr>
          <w:rFonts w:ascii="Times New Roman" w:hAnsi="Times New Roman" w:cs="Times New Roman"/>
          <w:sz w:val="28"/>
        </w:rPr>
        <w:t>Pentru a rula proiectul “A Basic Submit Project” (asta e doar parte de front-end, nu e conectata la niciun server si nu e functionala, that you gotta figure out how to do on your own in functie de tehnologie):</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xml:space="preserve">- instalati Node.js ( </w:t>
      </w:r>
      <w:hyperlink r:id="rId10" w:history="1">
        <w:r w:rsidRPr="000D27AF">
          <w:rPr>
            <w:rStyle w:val="Hyperlink"/>
            <w:rFonts w:ascii="Times New Roman" w:hAnsi="Times New Roman" w:cs="Times New Roman"/>
            <w:sz w:val="28"/>
          </w:rPr>
          <w:t>https://nodejs.org/en/</w:t>
        </w:r>
      </w:hyperlink>
      <w:r w:rsidRPr="000D27AF">
        <w:rPr>
          <w:rFonts w:ascii="Times New Roman" w:hAnsi="Times New Roman" w:cs="Times New Roman"/>
          <w:sz w:val="28"/>
        </w:rPr>
        <w:t xml:space="preserve"> )</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va recomand din SUFLET WebStorm ca IDE. E incredibil, completeaza foarte multe chestii automat, gaseste multe erori in JavaScript, HTML si CSS. E ca un extra developer care te ajuta la nevoie. E gratuit cu contul de student.</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descarcati arhiva cu proiectul, intrati in folder unde vedeti cele 3 subfoldere: node_modules, public, src si niste fisiere .json</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deschideti aici un command line</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rulati comanda “npm start”</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in browser, veti vedea componenta Home si componenta SubmitToDatabase. Explorati codul, am pus comentarii, ca sa va familiarizati cu React. Am folosit si putin Bootstrap pentru asezarea in pagina si pentru partea de “mini-form”, cu textbox si buton.- ca sa explorati efectiv componentele, dati click dreapta si “Inspect”. Puteti explora html-ul si css-ul foarte usor asa. In partea de “Console” veti vedea mesaje cand modificati textul din textbox si cand dati click pe buton. Mai multa functionalitate nu am adaugat la proiectul basic, doar la cel cu tot cu server voi adauga, pentru a ma lega de server</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pentru a opri rularea, in command line dati “Ctrl+C” si apoi “exit”.</w:t>
      </w:r>
    </w:p>
    <w:p w:rsidR="000D27AF" w:rsidRPr="000D27AF" w:rsidRDefault="000D27AF" w:rsidP="000D27AF">
      <w:pPr>
        <w:rPr>
          <w:rFonts w:ascii="Times New Roman" w:hAnsi="Times New Roman" w:cs="Times New Roman"/>
          <w:b/>
          <w:i/>
          <w:sz w:val="28"/>
        </w:rPr>
      </w:pPr>
    </w:p>
    <w:p w:rsidR="000D27AF" w:rsidRPr="000D27AF" w:rsidRDefault="000D27AF" w:rsidP="000D27AF">
      <w:pPr>
        <w:rPr>
          <w:rFonts w:ascii="Times New Roman" w:hAnsi="Times New Roman" w:cs="Times New Roman"/>
          <w:b/>
          <w:i/>
          <w:sz w:val="28"/>
        </w:rPr>
      </w:pPr>
      <w:r w:rsidRPr="000D27AF">
        <w:rPr>
          <w:rFonts w:ascii="Times New Roman" w:hAnsi="Times New Roman" w:cs="Times New Roman"/>
          <w:b/>
          <w:i/>
          <w:sz w:val="28"/>
        </w:rPr>
        <w:t>Cum functioneaza?</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browserul va intra mai intai in fisierul “index.js” specificat. Index.js va incerca sa randeze componenta App, pe care o gasiti in app.js, in containerul marcat “root”, pe care il gasiti in index.html. In index.html nu vom face multe modificari, majoritatea html-ului va fi inclus in componentele React.</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ce vedeti in folderul “modules” sunt componente React. App are niste rute care sunt, de fapt, mapari de la linkul afisat sus in browser la componente React scrise de noi (“pagini”, sa zicem).</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xml:space="preserve">- orice componenta React are o metoda “render”, in care punem html-ul si la unele componente vom specifica functii care sa se apeleze in urma unor evenimente (de exemplu, la buton avem “onClick”). Functiile de comportament le putem defini langa functia “render”, tot in componenta noastra. Daca ne uitam la componenta “SubmitToDatabase”, vedem ca are un constructor cu o “stare”. Acolo, in state, vom memora diverse lucruri (alea sunt ca niste fielduri private cu informatii). </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Sub state veti vedea niste binduri. Fara acele binduri, functiile noastre nu vor sti ce inseamna cuvantul “this”, adica in ce context sa ruleze. Practic, cand componenta noastra se randeaza si apare pe ecran, functiile acelea vor fi bind-uite, “legate”, de instanta tocmai creata a componentei, si vor sti ce inseamna “this”. Fara acel bind, o sa avem erori :D</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in node_modules sunt librarii/pachete de Node.js. Basically, cod scris de altii, cum e si React, de altfel. Le-am instalat eu, dar va trebui sa va arat/scriu un mini-tutorial ca sa stiti sa instalati si sa folositi pachete Node. Sunt EXTREM de variate, de la calendare, la loadere animate, la pachete care fac tot felul de minuni. Trebuie doar instalate in proiect si importate in fisierele javascript in care vreti sa le folositi.</w:t>
      </w:r>
    </w:p>
    <w:p w:rsidR="000D27AF" w:rsidRPr="000D27AF" w:rsidRDefault="000D27AF" w:rsidP="000D27AF">
      <w:pPr>
        <w:ind w:firstLine="720"/>
        <w:rPr>
          <w:rFonts w:ascii="Times New Roman" w:hAnsi="Times New Roman" w:cs="Times New Roman"/>
          <w:sz w:val="28"/>
        </w:rPr>
      </w:pPr>
      <w:r w:rsidRPr="000D27AF">
        <w:rPr>
          <w:rFonts w:ascii="Times New Roman" w:hAnsi="Times New Roman" w:cs="Times New Roman"/>
          <w:sz w:val="28"/>
        </w:rPr>
        <w:t>- explorati codul si cititi comentariile. For any questions, feel free to ask. In curand va trimit si varianta conectata la server si la baza de date.</w:t>
      </w:r>
    </w:p>
    <w:p w:rsidR="008F32CA" w:rsidRPr="000D27AF" w:rsidRDefault="008F32CA" w:rsidP="008F32CA">
      <w:pPr>
        <w:rPr>
          <w:rFonts w:eastAsiaTheme="majorEastAsia"/>
          <w:sz w:val="28"/>
        </w:rPr>
      </w:pPr>
      <w:bookmarkStart w:id="9" w:name="_Toc516417144"/>
      <w:bookmarkStart w:id="10" w:name="_Toc516434470"/>
    </w:p>
    <w:p w:rsidR="008F32CA" w:rsidRDefault="008F32CA">
      <w:pPr>
        <w:pStyle w:val="Heading1"/>
        <w:jc w:val="center"/>
        <w:rPr>
          <w:rFonts w:ascii="Times New Roman" w:hAnsi="Times New Roman" w:cs="Times New Roman"/>
          <w:i/>
          <w:color w:val="FF0000"/>
          <w:sz w:val="72"/>
          <w:szCs w:val="40"/>
        </w:rPr>
      </w:pPr>
    </w:p>
    <w:p w:rsidR="008F32CA" w:rsidRDefault="008F32CA" w:rsidP="008F32CA">
      <w:pPr>
        <w:rPr>
          <w:rFonts w:eastAsiaTheme="majorEastAsia"/>
        </w:rPr>
      </w:pPr>
      <w:r>
        <w:br w:type="page"/>
      </w:r>
    </w:p>
    <w:p w:rsidR="009874FD" w:rsidRDefault="001939B5">
      <w:pPr>
        <w:pStyle w:val="Heading1"/>
        <w:jc w:val="center"/>
        <w:rPr>
          <w:rFonts w:ascii="Times New Roman" w:hAnsi="Times New Roman" w:cs="Times New Roman"/>
          <w:i/>
          <w:color w:val="FF0000"/>
          <w:sz w:val="72"/>
          <w:szCs w:val="40"/>
        </w:rPr>
      </w:pPr>
      <w:bookmarkStart w:id="11" w:name="_Toc516435764"/>
      <w:r>
        <w:rPr>
          <w:rFonts w:ascii="Times New Roman" w:hAnsi="Times New Roman" w:cs="Times New Roman"/>
          <w:i/>
          <w:color w:val="FF0000"/>
          <w:sz w:val="72"/>
          <w:szCs w:val="40"/>
        </w:rPr>
        <w:lastRenderedPageBreak/>
        <w:t>Diagrams</w:t>
      </w:r>
      <w:bookmarkEnd w:id="9"/>
      <w:bookmarkEnd w:id="10"/>
      <w:bookmarkEnd w:id="11"/>
    </w:p>
    <w:p w:rsidR="009874FD" w:rsidRDefault="009874FD"/>
    <w:p w:rsidR="009874FD" w:rsidRDefault="009874FD"/>
    <w:p w:rsidR="009874FD" w:rsidRDefault="009874FD"/>
    <w:p w:rsidR="009874FD" w:rsidRDefault="009874FD"/>
    <w:p w:rsidR="009874FD" w:rsidRDefault="001939B5">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Use case diagram(s)</w:t>
      </w:r>
    </w:p>
    <w:p w:rsidR="009874FD" w:rsidRDefault="001939B5">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Sequence diagram(s)</w:t>
      </w:r>
    </w:p>
    <w:p w:rsidR="009874FD" w:rsidRDefault="001939B5">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Collaboration diagram(s)</w:t>
      </w:r>
    </w:p>
    <w:p w:rsidR="009874FD" w:rsidRDefault="001939B5">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Architecture diagram(s)</w:t>
      </w:r>
    </w:p>
    <w:p w:rsidR="009874FD" w:rsidRDefault="001939B5">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Class diagram(s)</w:t>
      </w:r>
    </w:p>
    <w:p w:rsidR="009874FD" w:rsidRDefault="001939B5">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Database diagram</w:t>
      </w:r>
    </w:p>
    <w:p w:rsidR="00A57DC7" w:rsidRDefault="00A57DC7">
      <w:pPr>
        <w:pStyle w:val="ListParagraph"/>
        <w:numPr>
          <w:ilvl w:val="0"/>
          <w:numId w:val="5"/>
        </w:numPr>
        <w:spacing w:line="720" w:lineRule="auto"/>
        <w:rPr>
          <w:rFonts w:ascii="Times New Roman" w:hAnsi="Times New Roman" w:cs="Times New Roman"/>
          <w:color w:val="FF0000"/>
          <w:sz w:val="32"/>
        </w:rPr>
      </w:pPr>
      <w:r>
        <w:rPr>
          <w:rFonts w:ascii="Times New Roman" w:hAnsi="Times New Roman" w:cs="Times New Roman"/>
          <w:color w:val="FF0000"/>
          <w:sz w:val="32"/>
        </w:rPr>
        <w:t>Activity diagram</w:t>
      </w:r>
    </w:p>
    <w:p w:rsidR="009874FD" w:rsidRDefault="009874FD">
      <w:pPr>
        <w:pStyle w:val="ListParagraph"/>
        <w:spacing w:line="720" w:lineRule="auto"/>
        <w:rPr>
          <w:rFonts w:ascii="Times New Roman" w:hAnsi="Times New Roman" w:cs="Times New Roman"/>
          <w:color w:val="FF0000"/>
          <w:sz w:val="32"/>
        </w:rPr>
      </w:pPr>
    </w:p>
    <w:p w:rsidR="009874FD" w:rsidRDefault="001939B5">
      <w:pPr>
        <w:rPr>
          <w:rFonts w:ascii="Times New Roman" w:hAnsi="Times New Roman" w:cs="Times New Roman"/>
          <w:color w:val="FF0000"/>
          <w:sz w:val="32"/>
        </w:rPr>
      </w:pPr>
      <w:r>
        <w:rPr>
          <w:rFonts w:ascii="Times New Roman" w:hAnsi="Times New Roman" w:cs="Times New Roman"/>
          <w:color w:val="FF0000"/>
          <w:sz w:val="32"/>
        </w:rPr>
        <w:br w:type="page"/>
      </w:r>
    </w:p>
    <w:p w:rsidR="009874FD" w:rsidRDefault="001939B5">
      <w:pPr>
        <w:pStyle w:val="Heading1"/>
        <w:jc w:val="center"/>
        <w:rPr>
          <w:rFonts w:ascii="Times New Roman" w:hAnsi="Times New Roman" w:cs="Times New Roman"/>
          <w:i/>
          <w:color w:val="FF0000"/>
          <w:sz w:val="36"/>
          <w:szCs w:val="36"/>
        </w:rPr>
      </w:pPr>
      <w:bookmarkStart w:id="12" w:name="_Toc516417145"/>
      <w:bookmarkStart w:id="13" w:name="_Toc516434471"/>
      <w:bookmarkStart w:id="14" w:name="_Toc516435765"/>
      <w:r>
        <w:rPr>
          <w:rFonts w:ascii="Times New Roman" w:hAnsi="Times New Roman" w:cs="Times New Roman"/>
          <w:i/>
          <w:color w:val="FF0000"/>
          <w:sz w:val="36"/>
          <w:szCs w:val="36"/>
        </w:rPr>
        <w:lastRenderedPageBreak/>
        <w:t>Use case diagrams</w:t>
      </w:r>
      <w:bookmarkEnd w:id="12"/>
      <w:bookmarkEnd w:id="13"/>
      <w:bookmarkEnd w:id="14"/>
    </w:p>
    <w:p w:rsidR="009874FD" w:rsidRDefault="009874FD"/>
    <w:p w:rsidR="009874FD" w:rsidRDefault="009874FD"/>
    <w:p w:rsidR="009874FD" w:rsidRDefault="001939B5">
      <w:r>
        <w:rPr>
          <w:noProof/>
        </w:rPr>
        <w:drawing>
          <wp:inline distT="0" distB="0" distL="0" distR="0">
            <wp:extent cx="7352665" cy="6607810"/>
            <wp:effectExtent l="0" t="381000" r="0" b="345235"/>
            <wp:docPr id="5" name="Picture 3" descr="C:\Users\todor\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todor\Downloads\UseCase.png"/>
                    <pic:cNvPicPr>
                      <a:picLocks noChangeAspect="1" noChangeArrowheads="1"/>
                    </pic:cNvPicPr>
                  </pic:nvPicPr>
                  <pic:blipFill>
                    <a:blip r:embed="rId11"/>
                    <a:srcRect/>
                    <a:stretch>
                      <a:fillRect/>
                    </a:stretch>
                  </pic:blipFill>
                  <pic:spPr>
                    <a:xfrm rot="16200000">
                      <a:off x="0" y="0"/>
                      <a:ext cx="7373432" cy="6626281"/>
                    </a:xfrm>
                    <a:prstGeom prst="rect">
                      <a:avLst/>
                    </a:prstGeom>
                    <a:noFill/>
                    <a:ln w="9525">
                      <a:noFill/>
                      <a:miter lim="800000"/>
                      <a:headEnd/>
                      <a:tailEnd/>
                    </a:ln>
                  </pic:spPr>
                </pic:pic>
              </a:graphicData>
            </a:graphic>
          </wp:inline>
        </w:drawing>
      </w:r>
    </w:p>
    <w:p w:rsidR="009874FD" w:rsidRDefault="009874FD"/>
    <w:p w:rsidR="009874FD" w:rsidRDefault="009874FD"/>
    <w:p w:rsidR="009874FD" w:rsidRDefault="009874FD"/>
    <w:tbl>
      <w:tblPr>
        <w:tblStyle w:val="TableGrid"/>
        <w:tblW w:w="9576" w:type="dxa"/>
        <w:tblBorders>
          <w:top w:val="single" w:sz="18" w:space="0" w:color="D0CECE" w:themeColor="background2" w:themeShade="E6"/>
          <w:left w:val="none" w:sz="0" w:space="0" w:color="auto"/>
          <w:bottom w:val="single" w:sz="18" w:space="0" w:color="D0CECE" w:themeColor="background2" w:themeShade="E6"/>
          <w:right w:val="none" w:sz="0" w:space="0" w:color="auto"/>
          <w:insideH w:val="single" w:sz="18" w:space="0" w:color="D0CECE" w:themeColor="background2" w:themeShade="E6"/>
          <w:insideV w:val="single" w:sz="18" w:space="0" w:color="D0CECE" w:themeColor="background2" w:themeShade="E6"/>
        </w:tblBorders>
        <w:tblLayout w:type="fixed"/>
        <w:tblLook w:val="04A0"/>
      </w:tblPr>
      <w:tblGrid>
        <w:gridCol w:w="4788"/>
        <w:gridCol w:w="4788"/>
      </w:tblGrid>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lastRenderedPageBreak/>
              <w:t>Use case name</w:t>
            </w:r>
          </w:p>
        </w:tc>
        <w:tc>
          <w:tcPr>
            <w:tcW w:w="4788" w:type="dxa"/>
          </w:tcPr>
          <w:p w:rsidR="009874FD" w:rsidRDefault="001939B5">
            <w:pPr>
              <w:spacing w:after="0" w:line="240" w:lineRule="auto"/>
              <w:rPr>
                <w:rFonts w:ascii="Times New Roman" w:hAnsi="Times New Roman" w:cs="Times New Roman"/>
                <w:sz w:val="24"/>
                <w:szCs w:val="24"/>
              </w:rPr>
            </w:pPr>
            <w:r>
              <w:rPr>
                <w:rFonts w:ascii="Times New Roman" w:hAnsi="Times New Roman" w:cs="Times New Roman"/>
                <w:sz w:val="24"/>
                <w:szCs w:val="24"/>
              </w:rPr>
              <w:t>Authentification</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Participating actors</w:t>
            </w:r>
          </w:p>
        </w:tc>
        <w:tc>
          <w:tcPr>
            <w:tcW w:w="4788" w:type="dxa"/>
          </w:tcPr>
          <w:p w:rsidR="009874FD" w:rsidRDefault="001939B5">
            <w:pPr>
              <w:spacing w:after="0" w:line="240" w:lineRule="auto"/>
              <w:rPr>
                <w:rFonts w:ascii="Times New Roman" w:hAnsi="Times New Roman" w:cs="Times New Roman"/>
                <w:sz w:val="24"/>
                <w:szCs w:val="24"/>
              </w:rPr>
            </w:pPr>
            <w:r>
              <w:rPr>
                <w:rFonts w:ascii="Times New Roman" w:hAnsi="Times New Roman" w:cs="Times New Roman"/>
                <w:sz w:val="24"/>
                <w:szCs w:val="24"/>
              </w:rPr>
              <w:t>Donator / Doctor / Bank Staff</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Flow of events</w:t>
            </w:r>
          </w:p>
        </w:tc>
        <w:tc>
          <w:tcPr>
            <w:tcW w:w="4788" w:type="dxa"/>
          </w:tcPr>
          <w:p w:rsidR="009874FD" w:rsidRDefault="001939B5">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Enter username</w:t>
            </w:r>
          </w:p>
          <w:p w:rsidR="009874FD" w:rsidRDefault="001939B5">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Enter password</w:t>
            </w:r>
          </w:p>
          <w:p w:rsidR="009874FD" w:rsidRDefault="001939B5">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Click login button</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Entry condition</w:t>
            </w:r>
          </w:p>
        </w:tc>
        <w:tc>
          <w:tcPr>
            <w:tcW w:w="4788" w:type="dxa"/>
          </w:tcPr>
          <w:p w:rsidR="009874FD" w:rsidRDefault="001939B5">
            <w:pPr>
              <w:spacing w:after="0" w:line="240" w:lineRule="auto"/>
              <w:rPr>
                <w:rFonts w:ascii="Times New Roman" w:hAnsi="Times New Roman" w:cs="Times New Roman"/>
                <w:sz w:val="24"/>
                <w:szCs w:val="24"/>
              </w:rPr>
            </w:pPr>
            <w:r>
              <w:rPr>
                <w:rFonts w:ascii="Times New Roman" w:hAnsi="Times New Roman" w:cs="Times New Roman"/>
                <w:sz w:val="24"/>
                <w:szCs w:val="24"/>
              </w:rPr>
              <w:t>None</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Exit condition</w:t>
            </w:r>
          </w:p>
        </w:tc>
        <w:tc>
          <w:tcPr>
            <w:tcW w:w="4788" w:type="dxa"/>
          </w:tcPr>
          <w:p w:rsidR="009874FD" w:rsidRDefault="001939B5">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The user is logged into its corresponding dashboard, OR</w:t>
            </w:r>
          </w:p>
          <w:p w:rsidR="009874FD" w:rsidRDefault="001939B5">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A message of error is displayed</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Quality requirements</w:t>
            </w:r>
          </w:p>
        </w:tc>
        <w:tc>
          <w:tcPr>
            <w:tcW w:w="4788" w:type="dxa"/>
          </w:tcPr>
          <w:p w:rsidR="009874FD" w:rsidRDefault="001939B5">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Fields for username and password must be filled in</w:t>
            </w:r>
          </w:p>
        </w:tc>
      </w:tr>
    </w:tbl>
    <w:p w:rsidR="009874FD" w:rsidRDefault="009874FD">
      <w:pPr>
        <w:spacing w:line="480" w:lineRule="auto"/>
      </w:pPr>
    </w:p>
    <w:tbl>
      <w:tblPr>
        <w:tblStyle w:val="TableGrid"/>
        <w:tblW w:w="9576" w:type="dxa"/>
        <w:tblBorders>
          <w:top w:val="single" w:sz="18" w:space="0" w:color="D0CECE" w:themeColor="background2" w:themeShade="E6"/>
          <w:left w:val="none" w:sz="0" w:space="0" w:color="auto"/>
          <w:bottom w:val="single" w:sz="18" w:space="0" w:color="D0CECE" w:themeColor="background2" w:themeShade="E6"/>
          <w:right w:val="none" w:sz="0" w:space="0" w:color="auto"/>
          <w:insideH w:val="single" w:sz="18" w:space="0" w:color="D0CECE" w:themeColor="background2" w:themeShade="E6"/>
          <w:insideV w:val="single" w:sz="18" w:space="0" w:color="D0CECE" w:themeColor="background2" w:themeShade="E6"/>
        </w:tblBorders>
        <w:tblLayout w:type="fixed"/>
        <w:tblLook w:val="04A0"/>
      </w:tblPr>
      <w:tblGrid>
        <w:gridCol w:w="4788"/>
        <w:gridCol w:w="4788"/>
      </w:tblGrid>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Use case name</w:t>
            </w:r>
          </w:p>
        </w:tc>
        <w:tc>
          <w:tcPr>
            <w:tcW w:w="4788" w:type="dxa"/>
          </w:tcPr>
          <w:p w:rsidR="009874FD" w:rsidRPr="00992853" w:rsidRDefault="00992853">
            <w:pPr>
              <w:spacing w:after="0" w:line="240" w:lineRule="auto"/>
              <w:rPr>
                <w:rFonts w:ascii="Times New Roman" w:hAnsi="Times New Roman" w:cs="Times New Roman"/>
                <w:sz w:val="24"/>
                <w:szCs w:val="24"/>
              </w:rPr>
            </w:pPr>
            <w:r w:rsidRPr="00992853">
              <w:rPr>
                <w:rFonts w:ascii="Times New Roman" w:hAnsi="Times New Roman" w:cs="Times New Roman"/>
                <w:sz w:val="24"/>
                <w:szCs w:val="24"/>
              </w:rPr>
              <w:t>Get Blood Test Results</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Participating actors</w:t>
            </w:r>
          </w:p>
        </w:tc>
        <w:tc>
          <w:tcPr>
            <w:tcW w:w="4788" w:type="dxa"/>
          </w:tcPr>
          <w:p w:rsidR="009874FD" w:rsidRPr="00992853" w:rsidRDefault="00992853">
            <w:pPr>
              <w:spacing w:after="0" w:line="240" w:lineRule="auto"/>
              <w:rPr>
                <w:rFonts w:ascii="Times New Roman" w:hAnsi="Times New Roman" w:cs="Times New Roman"/>
                <w:sz w:val="24"/>
                <w:szCs w:val="24"/>
              </w:rPr>
            </w:pPr>
            <w:r w:rsidRPr="00992853">
              <w:rPr>
                <w:rFonts w:ascii="Times New Roman" w:hAnsi="Times New Roman" w:cs="Times New Roman"/>
                <w:sz w:val="24"/>
                <w:szCs w:val="24"/>
              </w:rPr>
              <w:t>Donor</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Flow of events</w:t>
            </w:r>
          </w:p>
        </w:tc>
        <w:tc>
          <w:tcPr>
            <w:tcW w:w="4788" w:type="dxa"/>
          </w:tcPr>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Select test results link from navbar</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All tests will be displayed</w:t>
            </w:r>
          </w:p>
          <w:p w:rsidR="009874FD" w:rsidRPr="00992853"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Download pdf to show a certain result details</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Entry condition</w:t>
            </w:r>
          </w:p>
        </w:tc>
        <w:tc>
          <w:tcPr>
            <w:tcW w:w="4788" w:type="dxa"/>
          </w:tcPr>
          <w:p w:rsidR="009874FD" w:rsidRPr="00992853" w:rsidRDefault="003555ED">
            <w:pPr>
              <w:spacing w:after="0" w:line="240" w:lineRule="auto"/>
              <w:rPr>
                <w:rFonts w:ascii="Times New Roman" w:hAnsi="Times New Roman" w:cs="Times New Roman"/>
                <w:sz w:val="24"/>
                <w:szCs w:val="24"/>
              </w:rPr>
            </w:pPr>
            <w:r>
              <w:rPr>
                <w:rFonts w:ascii="Times New Roman" w:hAnsi="Times New Roman" w:cs="Times New Roman"/>
                <w:sz w:val="24"/>
                <w:szCs w:val="24"/>
              </w:rPr>
              <w:t>Donor must be logged in</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Exit condition</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None</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Quality requirements</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Donor must have previous donations to be displayed otherwise this page will contain 0 results </w:t>
            </w:r>
          </w:p>
        </w:tc>
      </w:tr>
    </w:tbl>
    <w:p w:rsidR="009874FD" w:rsidRDefault="009874FD">
      <w:pPr>
        <w:spacing w:line="480" w:lineRule="auto"/>
      </w:pPr>
    </w:p>
    <w:tbl>
      <w:tblPr>
        <w:tblStyle w:val="TableGrid"/>
        <w:tblW w:w="9576" w:type="dxa"/>
        <w:tblBorders>
          <w:top w:val="single" w:sz="18" w:space="0" w:color="D0CECE" w:themeColor="background2" w:themeShade="E6"/>
          <w:left w:val="none" w:sz="0" w:space="0" w:color="auto"/>
          <w:bottom w:val="single" w:sz="18" w:space="0" w:color="D0CECE" w:themeColor="background2" w:themeShade="E6"/>
          <w:right w:val="none" w:sz="0" w:space="0" w:color="auto"/>
          <w:insideH w:val="single" w:sz="18" w:space="0" w:color="D0CECE" w:themeColor="background2" w:themeShade="E6"/>
          <w:insideV w:val="single" w:sz="18" w:space="0" w:color="D0CECE" w:themeColor="background2" w:themeShade="E6"/>
        </w:tblBorders>
        <w:tblLayout w:type="fixed"/>
        <w:tblLook w:val="04A0"/>
      </w:tblPr>
      <w:tblGrid>
        <w:gridCol w:w="4788"/>
        <w:gridCol w:w="4788"/>
      </w:tblGrid>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Use case name</w:t>
            </w:r>
          </w:p>
        </w:tc>
        <w:tc>
          <w:tcPr>
            <w:tcW w:w="4788" w:type="dxa"/>
          </w:tcPr>
          <w:p w:rsidR="009874FD" w:rsidRPr="00992853" w:rsidRDefault="00992853">
            <w:pPr>
              <w:spacing w:after="0" w:line="240" w:lineRule="auto"/>
              <w:rPr>
                <w:rFonts w:ascii="Times New Roman" w:hAnsi="Times New Roman" w:cs="Times New Roman"/>
                <w:sz w:val="24"/>
                <w:szCs w:val="24"/>
              </w:rPr>
            </w:pPr>
            <w:r>
              <w:rPr>
                <w:rFonts w:ascii="Times New Roman" w:hAnsi="Times New Roman" w:cs="Times New Roman"/>
                <w:sz w:val="24"/>
                <w:szCs w:val="24"/>
              </w:rPr>
              <w:t>Fill in Request for Blood</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Participating actors</w:t>
            </w:r>
          </w:p>
        </w:tc>
        <w:tc>
          <w:tcPr>
            <w:tcW w:w="4788" w:type="dxa"/>
          </w:tcPr>
          <w:p w:rsidR="009874FD" w:rsidRPr="00992853" w:rsidRDefault="00992853">
            <w:pPr>
              <w:spacing w:after="0" w:line="240" w:lineRule="auto"/>
              <w:rPr>
                <w:rFonts w:ascii="Times New Roman" w:hAnsi="Times New Roman" w:cs="Times New Roman"/>
                <w:sz w:val="24"/>
                <w:szCs w:val="24"/>
              </w:rPr>
            </w:pPr>
            <w:r w:rsidRPr="00992853">
              <w:rPr>
                <w:rFonts w:ascii="Times New Roman" w:hAnsi="Times New Roman" w:cs="Times New Roman"/>
                <w:sz w:val="24"/>
                <w:szCs w:val="24"/>
              </w:rPr>
              <w:t>Doctor</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Flow of events</w:t>
            </w:r>
          </w:p>
        </w:tc>
        <w:tc>
          <w:tcPr>
            <w:tcW w:w="4788" w:type="dxa"/>
          </w:tcPr>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Select blood group</w:t>
            </w:r>
          </w:p>
          <w:p w:rsidR="009874F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Select Rh</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Fill no. of thrombocyte units needed</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Fill no. of red cell units needed</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Fill no. of plasma units needed</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Fill id of the donation center</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Fill address of requesting hospital</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Fill beneficiary full name</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Select urgency level</w:t>
            </w:r>
          </w:p>
          <w:p w:rsid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Select agreement</w:t>
            </w:r>
          </w:p>
          <w:p w:rsidR="003555ED" w:rsidRPr="003555ED" w:rsidRDefault="003555ED" w:rsidP="003555ED">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Press send request button</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Entry condition</w:t>
            </w:r>
          </w:p>
        </w:tc>
        <w:tc>
          <w:tcPr>
            <w:tcW w:w="4788" w:type="dxa"/>
          </w:tcPr>
          <w:p w:rsidR="009874FD" w:rsidRPr="00992853" w:rsidRDefault="003555ED">
            <w:pPr>
              <w:spacing w:after="0" w:line="240" w:lineRule="auto"/>
              <w:rPr>
                <w:rFonts w:ascii="Times New Roman" w:hAnsi="Times New Roman" w:cs="Times New Roman"/>
                <w:sz w:val="24"/>
                <w:szCs w:val="24"/>
              </w:rPr>
            </w:pPr>
            <w:r>
              <w:rPr>
                <w:rFonts w:ascii="Times New Roman" w:hAnsi="Times New Roman" w:cs="Times New Roman"/>
                <w:sz w:val="24"/>
                <w:szCs w:val="24"/>
              </w:rPr>
              <w:t>Doctor must be logged in</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Exit condition</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None</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Quality requirements</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New request created if all fields are filled in</w:t>
            </w:r>
          </w:p>
        </w:tc>
      </w:tr>
    </w:tbl>
    <w:p w:rsidR="009874FD" w:rsidRDefault="009874FD">
      <w:pPr>
        <w:spacing w:line="480" w:lineRule="auto"/>
      </w:pPr>
    </w:p>
    <w:p w:rsidR="009874FD" w:rsidRDefault="009874FD">
      <w:pPr>
        <w:spacing w:line="480" w:lineRule="auto"/>
      </w:pPr>
    </w:p>
    <w:tbl>
      <w:tblPr>
        <w:tblStyle w:val="TableGrid"/>
        <w:tblW w:w="9576" w:type="dxa"/>
        <w:tblBorders>
          <w:top w:val="single" w:sz="18" w:space="0" w:color="D0CECE" w:themeColor="background2" w:themeShade="E6"/>
          <w:left w:val="none" w:sz="0" w:space="0" w:color="auto"/>
          <w:bottom w:val="single" w:sz="18" w:space="0" w:color="D0CECE" w:themeColor="background2" w:themeShade="E6"/>
          <w:right w:val="none" w:sz="0" w:space="0" w:color="auto"/>
          <w:insideH w:val="single" w:sz="18" w:space="0" w:color="D0CECE" w:themeColor="background2" w:themeShade="E6"/>
          <w:insideV w:val="single" w:sz="18" w:space="0" w:color="D0CECE" w:themeColor="background2" w:themeShade="E6"/>
        </w:tblBorders>
        <w:tblLayout w:type="fixed"/>
        <w:tblLook w:val="04A0"/>
      </w:tblPr>
      <w:tblGrid>
        <w:gridCol w:w="4788"/>
        <w:gridCol w:w="4788"/>
      </w:tblGrid>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lastRenderedPageBreak/>
              <w:t>Use case name</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Remove</w:t>
            </w:r>
            <w:r w:rsidR="00992853">
              <w:rPr>
                <w:rFonts w:ascii="Times New Roman" w:hAnsi="Times New Roman" w:cs="Times New Roman"/>
                <w:sz w:val="24"/>
                <w:szCs w:val="24"/>
              </w:rPr>
              <w:t xml:space="preserve"> Expired Blood Components</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Participating actors</w:t>
            </w:r>
          </w:p>
        </w:tc>
        <w:tc>
          <w:tcPr>
            <w:tcW w:w="4788" w:type="dxa"/>
          </w:tcPr>
          <w:p w:rsidR="009874FD" w:rsidRPr="00992853" w:rsidRDefault="00992853">
            <w:pPr>
              <w:spacing w:after="0" w:line="240" w:lineRule="auto"/>
              <w:rPr>
                <w:rFonts w:ascii="Times New Roman" w:hAnsi="Times New Roman" w:cs="Times New Roman"/>
                <w:sz w:val="24"/>
                <w:szCs w:val="24"/>
              </w:rPr>
            </w:pPr>
            <w:r>
              <w:rPr>
                <w:rFonts w:ascii="Times New Roman" w:hAnsi="Times New Roman" w:cs="Times New Roman"/>
                <w:sz w:val="24"/>
                <w:szCs w:val="24"/>
              </w:rPr>
              <w:t>Bank Staff</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Flow of events</w:t>
            </w:r>
          </w:p>
        </w:tc>
        <w:tc>
          <w:tcPr>
            <w:tcW w:w="4788" w:type="dxa"/>
          </w:tcPr>
          <w:p w:rsidR="00A86EDD" w:rsidRDefault="00A86EDD" w:rsidP="00A86EDD">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Select stock link from navbar</w:t>
            </w:r>
          </w:p>
          <w:p w:rsidR="00A86EDD" w:rsidRPr="00992853" w:rsidRDefault="00A86EDD" w:rsidP="00A86EDD">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Press “REMOVE ALL EXPIRED” button</w:t>
            </w:r>
          </w:p>
          <w:p w:rsidR="009874FD" w:rsidRPr="00992853" w:rsidRDefault="009874FD" w:rsidP="00A86EDD">
            <w:pPr>
              <w:spacing w:after="0" w:line="240" w:lineRule="auto"/>
              <w:rPr>
                <w:rFonts w:ascii="Times New Roman" w:hAnsi="Times New Roman" w:cs="Times New Roman"/>
                <w:sz w:val="24"/>
                <w:szCs w:val="24"/>
              </w:rPr>
            </w:pP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Entry condition</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Staff must be logged in</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Exit condition</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None</w:t>
            </w:r>
          </w:p>
        </w:tc>
      </w:tr>
      <w:tr w:rsidR="009874FD">
        <w:tc>
          <w:tcPr>
            <w:tcW w:w="4788" w:type="dxa"/>
          </w:tcPr>
          <w:p w:rsidR="009874FD" w:rsidRDefault="001939B5">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Quality requirements</w:t>
            </w:r>
          </w:p>
        </w:tc>
        <w:tc>
          <w:tcPr>
            <w:tcW w:w="4788" w:type="dxa"/>
          </w:tcPr>
          <w:p w:rsidR="009874FD" w:rsidRPr="00992853" w:rsidRDefault="00A86E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expired containers will be removed </w:t>
            </w:r>
          </w:p>
        </w:tc>
      </w:tr>
    </w:tbl>
    <w:p w:rsidR="009874FD" w:rsidRDefault="009874FD">
      <w:pPr>
        <w:spacing w:line="480" w:lineRule="auto"/>
      </w:pPr>
    </w:p>
    <w:p w:rsidR="009874FD" w:rsidRDefault="009874FD"/>
    <w:p w:rsidR="009874FD" w:rsidRDefault="001939B5">
      <w:r>
        <w:br w:type="page"/>
      </w:r>
    </w:p>
    <w:p w:rsidR="009874FD" w:rsidRDefault="001939B5">
      <w:pPr>
        <w:pStyle w:val="Heading1"/>
        <w:jc w:val="center"/>
      </w:pPr>
      <w:bookmarkStart w:id="15" w:name="_Toc516417146"/>
      <w:bookmarkStart w:id="16" w:name="_Toc516434472"/>
      <w:bookmarkStart w:id="17" w:name="_Toc516435766"/>
      <w:r>
        <w:rPr>
          <w:rFonts w:ascii="Times New Roman" w:hAnsi="Times New Roman" w:cs="Times New Roman"/>
          <w:i/>
          <w:color w:val="FF0000"/>
          <w:sz w:val="36"/>
          <w:szCs w:val="36"/>
        </w:rPr>
        <w:lastRenderedPageBreak/>
        <w:t>Sequence diagrams</w:t>
      </w:r>
      <w:bookmarkEnd w:id="15"/>
      <w:bookmarkEnd w:id="16"/>
      <w:bookmarkEnd w:id="17"/>
    </w:p>
    <w:p w:rsidR="009874FD" w:rsidRDefault="001939B5">
      <w:r>
        <w:rPr>
          <w:noProof/>
        </w:rPr>
        <w:drawing>
          <wp:inline distT="0" distB="0" distL="0" distR="0">
            <wp:extent cx="5943600" cy="3700780"/>
            <wp:effectExtent l="19050" t="0" r="0" b="0"/>
            <wp:docPr id="39" name="Picture 33" descr="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descr="donor.png"/>
                    <pic:cNvPicPr>
                      <a:picLocks noChangeAspect="1"/>
                    </pic:cNvPicPr>
                  </pic:nvPicPr>
                  <pic:blipFill>
                    <a:blip r:embed="rId12"/>
                    <a:stretch>
                      <a:fillRect/>
                    </a:stretch>
                  </pic:blipFill>
                  <pic:spPr>
                    <a:xfrm>
                      <a:off x="0" y="0"/>
                      <a:ext cx="5943600" cy="3700882"/>
                    </a:xfrm>
                    <a:prstGeom prst="rect">
                      <a:avLst/>
                    </a:prstGeom>
                  </pic:spPr>
                </pic:pic>
              </a:graphicData>
            </a:graphic>
          </wp:inline>
        </w:drawing>
      </w:r>
      <w:r>
        <w:rPr>
          <w:noProof/>
        </w:rPr>
        <w:drawing>
          <wp:inline distT="0" distB="0" distL="0" distR="0">
            <wp:extent cx="5943600" cy="3656965"/>
            <wp:effectExtent l="19050" t="0" r="0" b="0"/>
            <wp:docPr id="38" name="Picture 31" descr="bank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descr="bankStaff.png"/>
                    <pic:cNvPicPr>
                      <a:picLocks noChangeAspect="1"/>
                    </pic:cNvPicPr>
                  </pic:nvPicPr>
                  <pic:blipFill>
                    <a:blip r:embed="rId13"/>
                    <a:stretch>
                      <a:fillRect/>
                    </a:stretch>
                  </pic:blipFill>
                  <pic:spPr>
                    <a:xfrm>
                      <a:off x="0" y="0"/>
                      <a:ext cx="5943600" cy="3657000"/>
                    </a:xfrm>
                    <a:prstGeom prst="rect">
                      <a:avLst/>
                    </a:prstGeom>
                  </pic:spPr>
                </pic:pic>
              </a:graphicData>
            </a:graphic>
          </wp:inline>
        </w:drawing>
      </w:r>
      <w:r>
        <w:br w:type="page"/>
      </w:r>
      <w:r>
        <w:rPr>
          <w:noProof/>
        </w:rPr>
        <w:lastRenderedPageBreak/>
        <w:drawing>
          <wp:inline distT="0" distB="0" distL="0" distR="0">
            <wp:extent cx="5943600" cy="3730625"/>
            <wp:effectExtent l="19050" t="0" r="0" b="0"/>
            <wp:docPr id="37" name="Picture 34"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descr="user.png"/>
                    <pic:cNvPicPr>
                      <a:picLocks noChangeAspect="1"/>
                    </pic:cNvPicPr>
                  </pic:nvPicPr>
                  <pic:blipFill>
                    <a:blip r:embed="rId14"/>
                    <a:stretch>
                      <a:fillRect/>
                    </a:stretch>
                  </pic:blipFill>
                  <pic:spPr>
                    <a:xfrm>
                      <a:off x="0" y="0"/>
                      <a:ext cx="5943600" cy="3731102"/>
                    </a:xfrm>
                    <a:prstGeom prst="rect">
                      <a:avLst/>
                    </a:prstGeom>
                  </pic:spPr>
                </pic:pic>
              </a:graphicData>
            </a:graphic>
          </wp:inline>
        </w:drawing>
      </w:r>
      <w:r>
        <w:rPr>
          <w:noProof/>
        </w:rPr>
        <w:drawing>
          <wp:inline distT="0" distB="0" distL="0" distR="0">
            <wp:extent cx="6948805" cy="4392295"/>
            <wp:effectExtent l="19050" t="0" r="4233" b="0"/>
            <wp:docPr id="33" name="Picture 32" descr="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doctor.png"/>
                    <pic:cNvPicPr>
                      <a:picLocks noChangeAspect="1"/>
                    </pic:cNvPicPr>
                  </pic:nvPicPr>
                  <pic:blipFill>
                    <a:blip r:embed="rId15"/>
                    <a:stretch>
                      <a:fillRect/>
                    </a:stretch>
                  </pic:blipFill>
                  <pic:spPr>
                    <a:xfrm>
                      <a:off x="0" y="0"/>
                      <a:ext cx="6953723" cy="4395766"/>
                    </a:xfrm>
                    <a:prstGeom prst="rect">
                      <a:avLst/>
                    </a:prstGeom>
                  </pic:spPr>
                </pic:pic>
              </a:graphicData>
            </a:graphic>
          </wp:inline>
        </w:drawing>
      </w:r>
      <w:bookmarkStart w:id="18" w:name="_Toc516417147"/>
    </w:p>
    <w:p w:rsidR="009874FD" w:rsidRDefault="009874FD">
      <w:pPr>
        <w:pStyle w:val="Heading1"/>
        <w:jc w:val="center"/>
        <w:rPr>
          <w:rFonts w:ascii="Times New Roman" w:hAnsi="Times New Roman" w:cs="Times New Roman"/>
          <w:i/>
          <w:color w:val="FF0000"/>
          <w:sz w:val="36"/>
          <w:szCs w:val="36"/>
        </w:rPr>
      </w:pPr>
    </w:p>
    <w:p w:rsidR="009874FD" w:rsidRDefault="00B343A1">
      <w:pPr>
        <w:pStyle w:val="Heading1"/>
        <w:jc w:val="center"/>
        <w:rPr>
          <w:rFonts w:ascii="Times New Roman" w:hAnsi="Times New Roman" w:cs="Times New Roman"/>
          <w:i/>
          <w:color w:val="FF0000"/>
          <w:sz w:val="36"/>
          <w:szCs w:val="36"/>
        </w:rPr>
      </w:pPr>
      <w:bookmarkStart w:id="19" w:name="_Toc516434473"/>
      <w:bookmarkStart w:id="20" w:name="_Toc516435767"/>
      <w:r>
        <w:rPr>
          <w:rFonts w:ascii="Times New Roman" w:hAnsi="Times New Roman" w:cs="Times New Roman"/>
          <w:i/>
          <w:color w:val="FF0000"/>
          <w:sz w:val="36"/>
          <w:szCs w:val="36"/>
        </w:rPr>
        <w:t>Communication</w:t>
      </w:r>
      <w:r w:rsidR="001939B5">
        <w:rPr>
          <w:rFonts w:ascii="Times New Roman" w:hAnsi="Times New Roman" w:cs="Times New Roman"/>
          <w:i/>
          <w:color w:val="FF0000"/>
          <w:sz w:val="36"/>
          <w:szCs w:val="36"/>
        </w:rPr>
        <w:t xml:space="preserve"> diagram</w:t>
      </w:r>
      <w:bookmarkEnd w:id="18"/>
      <w:bookmarkEnd w:id="19"/>
      <w:bookmarkEnd w:id="20"/>
    </w:p>
    <w:p w:rsidR="00B343A1" w:rsidRPr="00B343A1" w:rsidRDefault="00B343A1" w:rsidP="00B343A1">
      <w:r>
        <w:rPr>
          <w:noProof/>
        </w:rPr>
        <w:drawing>
          <wp:inline distT="0" distB="0" distL="0" distR="0">
            <wp:extent cx="6310707" cy="5846618"/>
            <wp:effectExtent l="19050" t="0" r="0" b="0"/>
            <wp:docPr id="6" name="Picture 5" descr="Bank Staff - comminication diagram for removing expired contain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 Staff - comminication diagram for removing expired containers.jpg"/>
                    <pic:cNvPicPr/>
                  </pic:nvPicPr>
                  <pic:blipFill>
                    <a:blip r:embed="rId16"/>
                    <a:stretch>
                      <a:fillRect/>
                    </a:stretch>
                  </pic:blipFill>
                  <pic:spPr>
                    <a:xfrm>
                      <a:off x="0" y="0"/>
                      <a:ext cx="6311900" cy="5847724"/>
                    </a:xfrm>
                    <a:prstGeom prst="rect">
                      <a:avLst/>
                    </a:prstGeom>
                  </pic:spPr>
                </pic:pic>
              </a:graphicData>
            </a:graphic>
          </wp:inline>
        </w:drawing>
      </w:r>
    </w:p>
    <w:p w:rsidR="009874FD" w:rsidRDefault="009874FD"/>
    <w:p w:rsidR="009874FD" w:rsidRDefault="001939B5">
      <w:r>
        <w:br w:type="page"/>
      </w:r>
    </w:p>
    <w:p w:rsidR="009874FD" w:rsidRDefault="001939B5">
      <w:pPr>
        <w:pStyle w:val="Heading1"/>
        <w:jc w:val="center"/>
        <w:rPr>
          <w:rFonts w:ascii="Times New Roman" w:hAnsi="Times New Roman" w:cs="Times New Roman"/>
          <w:i/>
          <w:color w:val="FF0000"/>
          <w:sz w:val="36"/>
          <w:szCs w:val="36"/>
        </w:rPr>
      </w:pPr>
      <w:bookmarkStart w:id="21" w:name="_Toc516417148"/>
      <w:bookmarkStart w:id="22" w:name="_Toc516434474"/>
      <w:bookmarkStart w:id="23" w:name="_Toc516435768"/>
      <w:r>
        <w:rPr>
          <w:rFonts w:ascii="Times New Roman" w:hAnsi="Times New Roman" w:cs="Times New Roman"/>
          <w:i/>
          <w:color w:val="FF0000"/>
          <w:sz w:val="36"/>
          <w:szCs w:val="36"/>
        </w:rPr>
        <w:lastRenderedPageBreak/>
        <w:t>Architecture diagrams</w:t>
      </w:r>
      <w:bookmarkEnd w:id="21"/>
      <w:bookmarkEnd w:id="22"/>
      <w:bookmarkEnd w:id="23"/>
    </w:p>
    <w:p w:rsidR="009874FD" w:rsidRDefault="001939B5">
      <w:r>
        <w:rPr>
          <w:noProof/>
        </w:rPr>
        <w:drawing>
          <wp:inline distT="0" distB="0" distL="0" distR="0">
            <wp:extent cx="6311900" cy="2068830"/>
            <wp:effectExtent l="19050" t="0" r="0" b="0"/>
            <wp:docPr id="4" name="Picture 4" descr="https://i.gyazo.com/7e4823a968ec6d2adb561345691e6c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i.gyazo.com/7e4823a968ec6d2adb561345691e6cb4.png"/>
                    <pic:cNvPicPr>
                      <a:picLocks noChangeAspect="1" noChangeArrowheads="1"/>
                    </pic:cNvPicPr>
                  </pic:nvPicPr>
                  <pic:blipFill>
                    <a:blip r:embed="rId17"/>
                    <a:srcRect/>
                    <a:stretch>
                      <a:fillRect/>
                    </a:stretch>
                  </pic:blipFill>
                  <pic:spPr>
                    <a:xfrm>
                      <a:off x="0" y="0"/>
                      <a:ext cx="6311900" cy="2069421"/>
                    </a:xfrm>
                    <a:prstGeom prst="rect">
                      <a:avLst/>
                    </a:prstGeom>
                    <a:noFill/>
                    <a:ln w="9525">
                      <a:noFill/>
                      <a:miter lim="800000"/>
                      <a:headEnd/>
                      <a:tailEnd/>
                    </a:ln>
                  </pic:spPr>
                </pic:pic>
              </a:graphicData>
            </a:graphic>
          </wp:inline>
        </w:drawing>
      </w:r>
      <w:r>
        <w:rPr>
          <w:noProof/>
        </w:rPr>
        <w:drawing>
          <wp:inline distT="0" distB="0" distL="0" distR="0">
            <wp:extent cx="6311900" cy="5029200"/>
            <wp:effectExtent l="19050" t="0" r="0" b="0"/>
            <wp:docPr id="3" name="Picture 1" descr="https://i.gyazo.com/b132efe808fd36c9ccdf06aa2e5a1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s://i.gyazo.com/b132efe808fd36c9ccdf06aa2e5a1d4a.png"/>
                    <pic:cNvPicPr>
                      <a:picLocks noChangeAspect="1" noChangeArrowheads="1"/>
                    </pic:cNvPicPr>
                  </pic:nvPicPr>
                  <pic:blipFill>
                    <a:blip r:embed="rId18"/>
                    <a:srcRect/>
                    <a:stretch>
                      <a:fillRect/>
                    </a:stretch>
                  </pic:blipFill>
                  <pic:spPr>
                    <a:xfrm>
                      <a:off x="0" y="0"/>
                      <a:ext cx="6311900" cy="5029409"/>
                    </a:xfrm>
                    <a:prstGeom prst="rect">
                      <a:avLst/>
                    </a:prstGeom>
                    <a:noFill/>
                    <a:ln w="9525">
                      <a:noFill/>
                      <a:miter lim="800000"/>
                      <a:headEnd/>
                      <a:tailEnd/>
                    </a:ln>
                  </pic:spPr>
                </pic:pic>
              </a:graphicData>
            </a:graphic>
          </wp:inline>
        </w:drawing>
      </w:r>
    </w:p>
    <w:p w:rsidR="009874FD" w:rsidRDefault="001939B5">
      <w:pPr>
        <w:pStyle w:val="Heading1"/>
        <w:jc w:val="center"/>
        <w:rPr>
          <w:rFonts w:ascii="Times New Roman" w:hAnsi="Times New Roman" w:cs="Times New Roman"/>
          <w:i/>
          <w:color w:val="FF0000"/>
          <w:sz w:val="36"/>
          <w:szCs w:val="36"/>
        </w:rPr>
      </w:pPr>
      <w:bookmarkStart w:id="24" w:name="_Toc516417149"/>
      <w:bookmarkStart w:id="25" w:name="_Toc516434475"/>
      <w:bookmarkStart w:id="26" w:name="_Toc516435769"/>
      <w:r>
        <w:rPr>
          <w:rFonts w:ascii="Times New Roman" w:hAnsi="Times New Roman" w:cs="Times New Roman"/>
          <w:i/>
          <w:color w:val="FF0000"/>
          <w:sz w:val="36"/>
          <w:szCs w:val="36"/>
        </w:rPr>
        <w:lastRenderedPageBreak/>
        <w:t>Class diagrams</w:t>
      </w:r>
      <w:bookmarkEnd w:id="24"/>
      <w:bookmarkEnd w:id="25"/>
      <w:bookmarkEnd w:id="26"/>
    </w:p>
    <w:p w:rsidR="009874FD" w:rsidRDefault="001939B5">
      <w:r>
        <w:rPr>
          <w:noProof/>
        </w:rPr>
        <w:drawing>
          <wp:inline distT="0" distB="0" distL="0" distR="0">
            <wp:extent cx="7620000" cy="6103620"/>
            <wp:effectExtent l="0" t="762000" r="0" b="734827"/>
            <wp:docPr id="7" name="Picture 5" descr="CoreClassDiagramA4-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oreClassDiagramA4-page-001.jpg"/>
                    <pic:cNvPicPr>
                      <a:picLocks noChangeAspect="1"/>
                    </pic:cNvPicPr>
                  </pic:nvPicPr>
                  <pic:blipFill>
                    <a:blip r:embed="rId19"/>
                    <a:stretch>
                      <a:fillRect/>
                    </a:stretch>
                  </pic:blipFill>
                  <pic:spPr>
                    <a:xfrm rot="16200000">
                      <a:off x="0" y="0"/>
                      <a:ext cx="7629869" cy="6112029"/>
                    </a:xfrm>
                    <a:prstGeom prst="rect">
                      <a:avLst/>
                    </a:prstGeom>
                  </pic:spPr>
                </pic:pic>
              </a:graphicData>
            </a:graphic>
          </wp:inline>
        </w:drawing>
      </w:r>
    </w:p>
    <w:p w:rsidR="009874FD" w:rsidRDefault="001939B5">
      <w:pPr>
        <w:rPr>
          <w:rFonts w:ascii="Times New Roman" w:hAnsi="Times New Roman" w:cs="Times New Roman"/>
          <w:sz w:val="28"/>
          <w:szCs w:val="28"/>
        </w:rPr>
      </w:pPr>
      <w:r>
        <w:rPr>
          <w:rFonts w:ascii="Times New Roman" w:hAnsi="Times New Roman" w:cs="Times New Roman"/>
          <w:sz w:val="28"/>
          <w:szCs w:val="28"/>
        </w:rPr>
        <w:t xml:space="preserve">Go to </w:t>
      </w:r>
      <w:r w:rsidR="007C544B">
        <w:rPr>
          <w:rFonts w:ascii="Times New Roman" w:hAnsi="Times New Roman" w:cs="Times New Roman"/>
          <w:sz w:val="28"/>
          <w:szCs w:val="28"/>
        </w:rPr>
        <w:t>Diagrams/Class diagram/</w:t>
      </w:r>
      <w:r>
        <w:rPr>
          <w:rFonts w:ascii="Times New Roman" w:hAnsi="Times New Roman" w:cs="Times New Roman"/>
          <w:sz w:val="28"/>
          <w:szCs w:val="28"/>
        </w:rPr>
        <w:t>CoreClassDiagramA4.pdf from DocumentationISS folder for zooming in.</w:t>
      </w:r>
    </w:p>
    <w:p w:rsidR="009874FD" w:rsidRDefault="001939B5">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noProof/>
          <w:sz w:val="28"/>
          <w:szCs w:val="28"/>
        </w:rPr>
        <w:lastRenderedPageBreak/>
        <w:drawing>
          <wp:inline distT="0" distB="0" distL="0" distR="0">
            <wp:extent cx="5814060" cy="7806055"/>
            <wp:effectExtent l="19050" t="0" r="0" b="0"/>
            <wp:docPr id="8" name="Picture 7" descr="WebClassDiagramA4-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WebClassDiagramA4-page-001.jpg"/>
                    <pic:cNvPicPr>
                      <a:picLocks noChangeAspect="1"/>
                    </pic:cNvPicPr>
                  </pic:nvPicPr>
                  <pic:blipFill>
                    <a:blip r:embed="rId20"/>
                    <a:stretch>
                      <a:fillRect/>
                    </a:stretch>
                  </pic:blipFill>
                  <pic:spPr>
                    <a:xfrm>
                      <a:off x="0" y="0"/>
                      <a:ext cx="5817870" cy="7810814"/>
                    </a:xfrm>
                    <a:prstGeom prst="rect">
                      <a:avLst/>
                    </a:prstGeom>
                  </pic:spPr>
                </pic:pic>
              </a:graphicData>
            </a:graphic>
          </wp:inline>
        </w:drawing>
      </w:r>
    </w:p>
    <w:p w:rsidR="009874FD" w:rsidRDefault="001939B5">
      <w:pPr>
        <w:rPr>
          <w:rFonts w:ascii="Times New Roman" w:hAnsi="Times New Roman" w:cs="Times New Roman"/>
          <w:sz w:val="28"/>
          <w:szCs w:val="28"/>
        </w:rPr>
      </w:pPr>
      <w:r>
        <w:rPr>
          <w:rFonts w:ascii="Times New Roman" w:hAnsi="Times New Roman" w:cs="Times New Roman"/>
          <w:sz w:val="28"/>
          <w:szCs w:val="28"/>
        </w:rPr>
        <w:t xml:space="preserve">Go to </w:t>
      </w:r>
      <w:r w:rsidR="007C544B">
        <w:rPr>
          <w:rFonts w:ascii="Times New Roman" w:hAnsi="Times New Roman" w:cs="Times New Roman"/>
          <w:sz w:val="28"/>
          <w:szCs w:val="28"/>
        </w:rPr>
        <w:t>Diagrams/Class diagram/</w:t>
      </w:r>
      <w:r>
        <w:rPr>
          <w:rFonts w:ascii="Times New Roman" w:hAnsi="Times New Roman" w:cs="Times New Roman"/>
          <w:sz w:val="28"/>
          <w:szCs w:val="28"/>
        </w:rPr>
        <w:t>WebClassDiagramA4.pdf from DocumentationISS folder for zooming in.</w:t>
      </w:r>
    </w:p>
    <w:p w:rsidR="009874FD" w:rsidRDefault="001939B5">
      <w:pPr>
        <w:pStyle w:val="Heading1"/>
        <w:jc w:val="center"/>
        <w:rPr>
          <w:rFonts w:ascii="Times New Roman" w:hAnsi="Times New Roman" w:cs="Times New Roman"/>
          <w:i/>
          <w:color w:val="FF0000"/>
          <w:sz w:val="36"/>
          <w:szCs w:val="36"/>
        </w:rPr>
      </w:pPr>
      <w:bookmarkStart w:id="27" w:name="_Toc516417150"/>
      <w:bookmarkStart w:id="28" w:name="_Toc516434476"/>
      <w:bookmarkStart w:id="29" w:name="_Toc516435770"/>
      <w:r>
        <w:rPr>
          <w:rFonts w:ascii="Times New Roman" w:hAnsi="Times New Roman" w:cs="Times New Roman"/>
          <w:i/>
          <w:color w:val="FF0000"/>
          <w:sz w:val="36"/>
          <w:szCs w:val="36"/>
        </w:rPr>
        <w:lastRenderedPageBreak/>
        <w:t>Database diagrams</w:t>
      </w:r>
      <w:r>
        <w:rPr>
          <w:noProof/>
        </w:rPr>
        <w:drawing>
          <wp:inline distT="0" distB="0" distL="0" distR="0">
            <wp:extent cx="5943600" cy="5043805"/>
            <wp:effectExtent l="19050" t="0" r="0" b="0"/>
            <wp:docPr id="12" name="Picture 8" desc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diagram1.png"/>
                    <pic:cNvPicPr>
                      <a:picLocks noChangeAspect="1"/>
                    </pic:cNvPicPr>
                  </pic:nvPicPr>
                  <pic:blipFill>
                    <a:blip r:embed="rId21"/>
                    <a:stretch>
                      <a:fillRect/>
                    </a:stretch>
                  </pic:blipFill>
                  <pic:spPr>
                    <a:xfrm>
                      <a:off x="0" y="0"/>
                      <a:ext cx="5943600" cy="5043805"/>
                    </a:xfrm>
                    <a:prstGeom prst="rect">
                      <a:avLst/>
                    </a:prstGeom>
                  </pic:spPr>
                </pic:pic>
              </a:graphicData>
            </a:graphic>
          </wp:inline>
        </w:drawing>
      </w:r>
      <w:bookmarkEnd w:id="27"/>
      <w:r>
        <w:rPr>
          <w:noProof/>
        </w:rPr>
        <w:drawing>
          <wp:inline distT="0" distB="0" distL="0" distR="0">
            <wp:extent cx="2606040" cy="2438400"/>
            <wp:effectExtent l="19050" t="0" r="3584" b="0"/>
            <wp:docPr id="14" name="Picture 9" descr="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diagram2.png"/>
                    <pic:cNvPicPr>
                      <a:picLocks noChangeAspect="1"/>
                    </pic:cNvPicPr>
                  </pic:nvPicPr>
                  <pic:blipFill>
                    <a:blip r:embed="rId22"/>
                    <a:stretch>
                      <a:fillRect/>
                    </a:stretch>
                  </pic:blipFill>
                  <pic:spPr>
                    <a:xfrm>
                      <a:off x="0" y="0"/>
                      <a:ext cx="2606266" cy="2438611"/>
                    </a:xfrm>
                    <a:prstGeom prst="rect">
                      <a:avLst/>
                    </a:prstGeom>
                  </pic:spPr>
                </pic:pic>
              </a:graphicData>
            </a:graphic>
          </wp:inline>
        </w:drawing>
      </w:r>
      <w:bookmarkEnd w:id="28"/>
      <w:bookmarkEnd w:id="29"/>
    </w:p>
    <w:p w:rsidR="009874FD" w:rsidRDefault="001939B5">
      <w:r>
        <w:rPr>
          <w:noProof/>
        </w:rPr>
        <w:lastRenderedPageBreak/>
        <w:drawing>
          <wp:inline distT="0" distB="0" distL="0" distR="0">
            <wp:extent cx="5707380" cy="6286500"/>
            <wp:effectExtent l="19050" t="0" r="7125" b="0"/>
            <wp:docPr id="11" name="Picture 10" descr="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3.png"/>
                    <pic:cNvPicPr>
                      <a:picLocks noChangeAspect="1"/>
                    </pic:cNvPicPr>
                  </pic:nvPicPr>
                  <pic:blipFill>
                    <a:blip r:embed="rId23"/>
                    <a:stretch>
                      <a:fillRect/>
                    </a:stretch>
                  </pic:blipFill>
                  <pic:spPr>
                    <a:xfrm>
                      <a:off x="0" y="0"/>
                      <a:ext cx="5707875" cy="6287045"/>
                    </a:xfrm>
                    <a:prstGeom prst="rect">
                      <a:avLst/>
                    </a:prstGeom>
                  </pic:spPr>
                </pic:pic>
              </a:graphicData>
            </a:graphic>
          </wp:inline>
        </w:drawing>
      </w:r>
    </w:p>
    <w:p w:rsidR="009874FD" w:rsidRDefault="009874FD"/>
    <w:p w:rsidR="00A57DC7" w:rsidRDefault="001939B5">
      <w:r>
        <w:br w:type="page"/>
      </w:r>
    </w:p>
    <w:p w:rsidR="00A57DC7" w:rsidRDefault="00A57DC7" w:rsidP="00A57DC7">
      <w:pPr>
        <w:pStyle w:val="Heading1"/>
        <w:jc w:val="center"/>
        <w:rPr>
          <w:rFonts w:ascii="Times New Roman" w:hAnsi="Times New Roman" w:cs="Times New Roman"/>
          <w:i/>
          <w:color w:val="FF0000"/>
          <w:sz w:val="36"/>
          <w:szCs w:val="36"/>
        </w:rPr>
      </w:pPr>
      <w:bookmarkStart w:id="30" w:name="_Toc516434477"/>
      <w:bookmarkStart w:id="31" w:name="_Toc516435771"/>
      <w:r>
        <w:rPr>
          <w:rFonts w:ascii="Times New Roman" w:hAnsi="Times New Roman" w:cs="Times New Roman"/>
          <w:i/>
          <w:color w:val="FF0000"/>
          <w:sz w:val="36"/>
          <w:szCs w:val="36"/>
        </w:rPr>
        <w:lastRenderedPageBreak/>
        <w:t>Activity diagram</w:t>
      </w:r>
      <w:bookmarkEnd w:id="30"/>
      <w:bookmarkEnd w:id="31"/>
    </w:p>
    <w:p w:rsidR="00A57DC7" w:rsidRDefault="00A57DC7">
      <w:pPr>
        <w:pStyle w:val="Heading1"/>
        <w:jc w:val="center"/>
        <w:rPr>
          <w:rFonts w:ascii="Times New Roman" w:hAnsi="Times New Roman" w:cs="Times New Roman"/>
          <w:i/>
          <w:color w:val="FF0000"/>
          <w:sz w:val="36"/>
          <w:szCs w:val="36"/>
        </w:rPr>
      </w:pPr>
      <w:bookmarkStart w:id="32" w:name="_Toc516417151"/>
      <w:r>
        <w:rPr>
          <w:rFonts w:ascii="Times New Roman" w:hAnsi="Times New Roman" w:cs="Times New Roman"/>
          <w:i/>
          <w:noProof/>
          <w:color w:val="FF0000"/>
          <w:sz w:val="36"/>
          <w:szCs w:val="36"/>
        </w:rPr>
        <w:drawing>
          <wp:inline distT="0" distB="0" distL="0" distR="0">
            <wp:extent cx="4388054" cy="8021781"/>
            <wp:effectExtent l="0" t="0" r="0" b="0"/>
            <wp:docPr id="9" name="Picture 8"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png"/>
                    <pic:cNvPicPr/>
                  </pic:nvPicPr>
                  <pic:blipFill>
                    <a:blip r:embed="rId24"/>
                    <a:stretch>
                      <a:fillRect/>
                    </a:stretch>
                  </pic:blipFill>
                  <pic:spPr>
                    <a:xfrm>
                      <a:off x="0" y="0"/>
                      <a:ext cx="4389120" cy="8023730"/>
                    </a:xfrm>
                    <a:prstGeom prst="rect">
                      <a:avLst/>
                    </a:prstGeom>
                  </pic:spPr>
                </pic:pic>
              </a:graphicData>
            </a:graphic>
          </wp:inline>
        </w:drawing>
      </w:r>
    </w:p>
    <w:p w:rsidR="009874FD" w:rsidRDefault="001939B5" w:rsidP="00A57DC7">
      <w:pPr>
        <w:pStyle w:val="Heading1"/>
        <w:jc w:val="center"/>
        <w:rPr>
          <w:rFonts w:ascii="Times New Roman" w:hAnsi="Times New Roman" w:cs="Times New Roman"/>
          <w:i/>
          <w:color w:val="FF0000"/>
          <w:sz w:val="36"/>
          <w:szCs w:val="36"/>
        </w:rPr>
      </w:pPr>
      <w:bookmarkStart w:id="33" w:name="_Toc516434478"/>
      <w:bookmarkStart w:id="34" w:name="_Toc516435772"/>
      <w:r>
        <w:rPr>
          <w:rFonts w:ascii="Times New Roman" w:hAnsi="Times New Roman" w:cs="Times New Roman"/>
          <w:i/>
          <w:color w:val="FF0000"/>
          <w:sz w:val="36"/>
          <w:szCs w:val="36"/>
        </w:rPr>
        <w:lastRenderedPageBreak/>
        <w:t>Application Testing</w:t>
      </w:r>
      <w:bookmarkEnd w:id="32"/>
      <w:bookmarkEnd w:id="33"/>
      <w:bookmarkEnd w:id="34"/>
    </w:p>
    <w:p w:rsidR="009874FD" w:rsidRDefault="009874FD"/>
    <w:p w:rsidR="009874FD" w:rsidRDefault="001939B5">
      <w:pPr>
        <w:spacing w:line="0" w:lineRule="atLeast"/>
        <w:ind w:left="354"/>
        <w:rPr>
          <w:rFonts w:ascii="Georgia" w:eastAsia="Georgia" w:hAnsi="Georgia"/>
          <w:b/>
          <w:color w:val="FF0000"/>
          <w:sz w:val="52"/>
        </w:rPr>
      </w:pPr>
      <w:bookmarkStart w:id="35" w:name="page1"/>
      <w:bookmarkEnd w:id="35"/>
      <w:r>
        <w:rPr>
          <w:rFonts w:ascii="Georgia" w:eastAsia="Georgia" w:hAnsi="Georgia"/>
          <w:b/>
          <w:color w:val="FF0000"/>
          <w:sz w:val="52"/>
        </w:rPr>
        <w:t>BloodyFast</w:t>
      </w:r>
    </w:p>
    <w:p w:rsidR="009874FD" w:rsidRDefault="001939B5">
      <w:pPr>
        <w:spacing w:line="0" w:lineRule="atLeast"/>
        <w:ind w:left="354"/>
        <w:rPr>
          <w:rFonts w:ascii="Georgia" w:eastAsia="Georgia" w:hAnsi="Georgia"/>
          <w:b/>
          <w:color w:val="232220"/>
          <w:sz w:val="52"/>
        </w:rPr>
      </w:pPr>
      <w:r>
        <w:rPr>
          <w:rFonts w:ascii="Georgia" w:eastAsia="Georgia" w:hAnsi="Georgia"/>
          <w:b/>
          <w:color w:val="232220"/>
          <w:sz w:val="52"/>
        </w:rPr>
        <w:t>Test Report</w:t>
      </w:r>
    </w:p>
    <w:p w:rsidR="009874FD" w:rsidRDefault="009874FD">
      <w:pPr>
        <w:spacing w:line="200" w:lineRule="exact"/>
        <w:rPr>
          <w:rFonts w:ascii="Times New Roman" w:eastAsia="Times New Roman" w:hAnsi="Times New Roman"/>
          <w:sz w:val="24"/>
        </w:rPr>
      </w:pPr>
    </w:p>
    <w:p w:rsidR="009874FD" w:rsidRDefault="001939B5">
      <w:pPr>
        <w:spacing w:line="0" w:lineRule="atLeast"/>
        <w:ind w:left="354"/>
        <w:rPr>
          <w:rFonts w:ascii="Georgia" w:eastAsia="Georgia" w:hAnsi="Georgia"/>
          <w:b/>
          <w:color w:val="232220"/>
          <w:sz w:val="48"/>
        </w:rPr>
      </w:pPr>
      <w:r>
        <w:rPr>
          <w:rFonts w:ascii="Georgia" w:eastAsia="Georgia" w:hAnsi="Georgia"/>
          <w:b/>
          <w:color w:val="232220"/>
          <w:sz w:val="48"/>
        </w:rPr>
        <w:t>Functionality</w:t>
      </w:r>
    </w:p>
    <w:p w:rsidR="009874FD" w:rsidRDefault="009874FD">
      <w:pPr>
        <w:spacing w:line="222" w:lineRule="exact"/>
        <w:rPr>
          <w:rFonts w:ascii="Times New Roman" w:eastAsia="Times New Roman" w:hAnsi="Times New Roman"/>
          <w:sz w:val="24"/>
        </w:rPr>
      </w:pPr>
    </w:p>
    <w:p w:rsidR="009874FD" w:rsidRDefault="001939B5">
      <w:pPr>
        <w:spacing w:line="238" w:lineRule="auto"/>
        <w:ind w:left="354" w:right="3720"/>
        <w:jc w:val="both"/>
        <w:rPr>
          <w:rFonts w:ascii="Georgia" w:eastAsia="Georgia" w:hAnsi="Georgia"/>
          <w:b/>
          <w:color w:val="222222"/>
          <w:sz w:val="19"/>
        </w:rPr>
      </w:pPr>
      <w:r>
        <w:rPr>
          <w:rFonts w:ascii="Georgia" w:eastAsia="Georgia" w:hAnsi="Georgia"/>
          <w:b/>
          <w:color w:val="222222"/>
          <w:sz w:val="19"/>
        </w:rPr>
        <w:t>Test for – all the links in web pages, database connection, forms used for submitting or getting information from the user in the web pages, Cookie testing etc.</w:t>
      </w:r>
    </w:p>
    <w:p w:rsidR="009874FD" w:rsidRDefault="009874FD">
      <w:pPr>
        <w:spacing w:line="201" w:lineRule="exact"/>
        <w:rPr>
          <w:rFonts w:ascii="Times New Roman" w:eastAsia="Times New Roman" w:hAnsi="Times New Roman"/>
          <w:sz w:val="24"/>
        </w:rPr>
      </w:pPr>
    </w:p>
    <w:p w:rsidR="009874FD" w:rsidRDefault="001939B5">
      <w:pPr>
        <w:spacing w:line="0" w:lineRule="atLeast"/>
        <w:ind w:left="354"/>
        <w:rPr>
          <w:rFonts w:ascii="Georgia" w:eastAsia="Georgia" w:hAnsi="Georgia"/>
          <w:b/>
          <w:color w:val="222222"/>
          <w:sz w:val="19"/>
        </w:rPr>
      </w:pPr>
      <w:r>
        <w:rPr>
          <w:rFonts w:ascii="Georgia" w:eastAsia="Georgia" w:hAnsi="Georgia"/>
          <w:b/>
          <w:color w:val="222222"/>
          <w:sz w:val="19"/>
        </w:rPr>
        <w:t>Check all the links:</w:t>
      </w:r>
    </w:p>
    <w:p w:rsidR="009874FD" w:rsidRDefault="009874FD">
      <w:pPr>
        <w:spacing w:line="314" w:lineRule="exact"/>
        <w:rPr>
          <w:rFonts w:ascii="Times New Roman" w:eastAsia="Times New Roman" w:hAnsi="Times New Roman"/>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Test the outgoing links from all the pages to specific domain under test.</w:t>
      </w:r>
    </w:p>
    <w:p w:rsidR="009874FD" w:rsidRDefault="009874FD">
      <w:pPr>
        <w:spacing w:line="74"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Test all internal links.</w:t>
      </w:r>
    </w:p>
    <w:p w:rsidR="009874FD" w:rsidRDefault="009874FD">
      <w:pPr>
        <w:spacing w:line="69"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Test links jumping on the same pages.</w:t>
      </w:r>
    </w:p>
    <w:p w:rsidR="009874FD" w:rsidRDefault="009874FD">
      <w:pPr>
        <w:spacing w:line="74"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Test links used to send email to admin or other users from web pages.</w:t>
      </w:r>
    </w:p>
    <w:p w:rsidR="009874FD" w:rsidRDefault="009874FD">
      <w:pPr>
        <w:spacing w:line="69"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Test to check if there are any orphan pages.</w:t>
      </w:r>
    </w:p>
    <w:p w:rsidR="009874FD" w:rsidRDefault="009874FD">
      <w:pPr>
        <w:spacing w:line="74"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Finally, link checking includes, check for broken links in all above-mentioned links.</w:t>
      </w:r>
    </w:p>
    <w:p w:rsidR="009874FD" w:rsidRDefault="009874FD">
      <w:pPr>
        <w:spacing w:line="299" w:lineRule="exact"/>
        <w:rPr>
          <w:rFonts w:ascii="Arial" w:eastAsia="Arial" w:hAnsi="Arial"/>
          <w:color w:val="222120"/>
          <w:sz w:val="24"/>
        </w:rPr>
      </w:pPr>
    </w:p>
    <w:p w:rsidR="009874FD" w:rsidRDefault="001939B5">
      <w:pPr>
        <w:spacing w:line="0" w:lineRule="atLeast"/>
        <w:ind w:left="354"/>
        <w:rPr>
          <w:rFonts w:ascii="Georgia" w:eastAsia="Georgia" w:hAnsi="Georgia"/>
          <w:b/>
          <w:color w:val="222222"/>
          <w:sz w:val="19"/>
        </w:rPr>
      </w:pPr>
      <w:r>
        <w:rPr>
          <w:rFonts w:ascii="Georgia" w:eastAsia="Georgia" w:hAnsi="Georgia"/>
          <w:b/>
          <w:color w:val="222222"/>
          <w:sz w:val="19"/>
        </w:rPr>
        <w:t>Test forms on all pages:</w:t>
      </w:r>
    </w:p>
    <w:p w:rsidR="009874FD" w:rsidRDefault="009874FD">
      <w:pPr>
        <w:spacing w:line="70" w:lineRule="exact"/>
        <w:rPr>
          <w:rFonts w:ascii="Arial" w:eastAsia="Arial" w:hAnsi="Arial"/>
          <w:color w:val="222120"/>
          <w:sz w:val="24"/>
        </w:rPr>
      </w:pPr>
    </w:p>
    <w:p w:rsidR="009874FD" w:rsidRDefault="001939B5">
      <w:pPr>
        <w:spacing w:line="309" w:lineRule="auto"/>
        <w:ind w:left="354"/>
        <w:rPr>
          <w:rFonts w:ascii="Georgia" w:eastAsia="Georgia" w:hAnsi="Georgia"/>
          <w:b/>
          <w:color w:val="222222"/>
          <w:sz w:val="19"/>
        </w:rPr>
      </w:pPr>
      <w:r>
        <w:rPr>
          <w:rFonts w:ascii="Georgia" w:eastAsia="Georgia" w:hAnsi="Georgia"/>
          <w:b/>
          <w:color w:val="222222"/>
          <w:sz w:val="19"/>
        </w:rPr>
        <w:t>Forms are an integral part of any website. Forms are used for receiving information from users and to interact with them. So what should be checked in these forms?</w:t>
      </w:r>
    </w:p>
    <w:p w:rsidR="009874FD" w:rsidRDefault="009874FD">
      <w:pPr>
        <w:spacing w:line="252"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First, check all the validations on each field.</w:t>
      </w:r>
    </w:p>
    <w:p w:rsidR="009874FD" w:rsidRDefault="009874FD">
      <w:pPr>
        <w:spacing w:line="69"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Check for default values of the fields.</w:t>
      </w:r>
    </w:p>
    <w:p w:rsidR="009874FD" w:rsidRDefault="009874FD">
      <w:pPr>
        <w:spacing w:line="74"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Wrong inputs in the forms to the fields in the forms.</w:t>
      </w:r>
    </w:p>
    <w:p w:rsidR="009874FD" w:rsidRDefault="009874FD">
      <w:pPr>
        <w:spacing w:line="69" w:lineRule="exact"/>
        <w:rPr>
          <w:rFonts w:ascii="Arial" w:eastAsia="Arial" w:hAnsi="Arial"/>
          <w:color w:val="222120"/>
          <w:sz w:val="24"/>
        </w:rPr>
      </w:pPr>
    </w:p>
    <w:p w:rsidR="009874FD" w:rsidRDefault="001939B5">
      <w:pPr>
        <w:numPr>
          <w:ilvl w:val="0"/>
          <w:numId w:val="9"/>
        </w:numPr>
        <w:tabs>
          <w:tab w:val="left" w:pos="354"/>
        </w:tabs>
        <w:spacing w:after="0" w:line="0" w:lineRule="atLeast"/>
        <w:ind w:left="354" w:hanging="354"/>
        <w:rPr>
          <w:rFonts w:ascii="Arial" w:eastAsia="Arial" w:hAnsi="Arial"/>
          <w:color w:val="222120"/>
          <w:sz w:val="24"/>
        </w:rPr>
      </w:pPr>
      <w:r>
        <w:rPr>
          <w:rFonts w:ascii="Georgia" w:eastAsia="Georgia" w:hAnsi="Georgia"/>
          <w:color w:val="222222"/>
          <w:sz w:val="19"/>
        </w:rPr>
        <w:t>Options to create forms if any, form delete, view or modify the forms.</w:t>
      </w:r>
    </w:p>
    <w:p w:rsidR="009874FD" w:rsidRDefault="009874FD">
      <w:pPr>
        <w:spacing w:line="305" w:lineRule="exact"/>
        <w:rPr>
          <w:rFonts w:ascii="Arial" w:eastAsia="Arial" w:hAnsi="Arial"/>
          <w:color w:val="222120"/>
          <w:sz w:val="24"/>
        </w:rPr>
      </w:pPr>
    </w:p>
    <w:p w:rsidR="009874FD" w:rsidRDefault="001939B5">
      <w:pPr>
        <w:spacing w:line="309" w:lineRule="auto"/>
        <w:ind w:left="354" w:right="320"/>
        <w:rPr>
          <w:rFonts w:ascii="Georgia" w:eastAsia="Georgia" w:hAnsi="Georgia"/>
          <w:color w:val="222222"/>
          <w:sz w:val="19"/>
        </w:rPr>
      </w:pPr>
      <w:r>
        <w:rPr>
          <w:rFonts w:ascii="Georgia" w:eastAsia="Georgia" w:hAnsi="Georgia"/>
          <w:color w:val="222222"/>
          <w:sz w:val="19"/>
        </w:rPr>
        <w:t>So sign up flow should get executed correctly. There are different field validations like email Ids, User financial info validations etc. All these validations should get checked in manual or automated web testing.</w:t>
      </w:r>
    </w:p>
    <w:p w:rsidR="009874FD" w:rsidRDefault="009874FD">
      <w:pPr>
        <w:spacing w:line="242" w:lineRule="exact"/>
        <w:rPr>
          <w:rFonts w:ascii="Arial" w:eastAsia="Arial" w:hAnsi="Arial"/>
          <w:color w:val="222120"/>
          <w:sz w:val="24"/>
        </w:rPr>
      </w:pPr>
    </w:p>
    <w:p w:rsidR="009874FD" w:rsidRDefault="009874FD">
      <w:pPr>
        <w:spacing w:line="242" w:lineRule="exact"/>
        <w:rPr>
          <w:rFonts w:ascii="Arial" w:eastAsia="Arial" w:hAnsi="Arial"/>
          <w:color w:val="222120"/>
          <w:sz w:val="24"/>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lastRenderedPageBreak/>
        <w:t>Cookies Testing:</w:t>
      </w:r>
    </w:p>
    <w:p w:rsidR="009874FD" w:rsidRDefault="009874FD">
      <w:pPr>
        <w:spacing w:line="305" w:lineRule="exact"/>
        <w:rPr>
          <w:rFonts w:ascii="Arial" w:eastAsia="Arial" w:hAnsi="Arial"/>
          <w:color w:val="222120"/>
          <w:sz w:val="24"/>
        </w:rPr>
      </w:pPr>
    </w:p>
    <w:p w:rsidR="009874FD" w:rsidRDefault="001939B5">
      <w:pPr>
        <w:spacing w:line="314" w:lineRule="auto"/>
        <w:ind w:right="180"/>
        <w:rPr>
          <w:rFonts w:ascii="Georgia" w:eastAsia="Georgia" w:hAnsi="Georgia"/>
          <w:color w:val="222222"/>
          <w:sz w:val="19"/>
        </w:rPr>
      </w:pPr>
      <w:r>
        <w:rPr>
          <w:rFonts w:ascii="Georgia" w:eastAsia="Georgia" w:hAnsi="Georgia"/>
          <w:color w:val="222222"/>
          <w:sz w:val="19"/>
        </w:rPr>
        <w:t>Cookies are small files stored on the user machine. These are basically used to maintain the session- mainly the login sessions. Test the application by enabling or disabling the cookies in your browser options.</w:t>
      </w:r>
    </w:p>
    <w:p w:rsidR="009874FD" w:rsidRDefault="001939B5">
      <w:pPr>
        <w:spacing w:line="310" w:lineRule="auto"/>
        <w:ind w:right="200"/>
        <w:rPr>
          <w:rFonts w:ascii="Georgia" w:eastAsia="Georgia" w:hAnsi="Georgia"/>
          <w:color w:val="222222"/>
          <w:sz w:val="19"/>
        </w:rPr>
      </w:pPr>
      <w:bookmarkStart w:id="36" w:name="page2"/>
      <w:bookmarkEnd w:id="36"/>
      <w:r>
        <w:rPr>
          <w:rFonts w:ascii="Georgia" w:eastAsia="Georgia" w:hAnsi="Georgia"/>
          <w:color w:val="222222"/>
          <w:sz w:val="19"/>
        </w:rPr>
        <w:t>Test if the cookies are encrypted before writing to the user machine. If you are testing the session cookies (i.e. cookies that expire after the session ends) check for login sessions and user stats after the session ends. Check effect on application security by deleting the cookies.</w:t>
      </w:r>
    </w:p>
    <w:p w:rsidR="009874FD" w:rsidRDefault="009874FD">
      <w:pPr>
        <w:spacing w:line="242"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Validate your HTML/CSS:</w:t>
      </w:r>
    </w:p>
    <w:p w:rsidR="009874FD" w:rsidRDefault="009874FD">
      <w:pPr>
        <w:spacing w:line="306" w:lineRule="exact"/>
        <w:rPr>
          <w:rFonts w:ascii="Times New Roman" w:eastAsia="Times New Roman" w:hAnsi="Times New Roman"/>
        </w:rPr>
      </w:pPr>
    </w:p>
    <w:p w:rsidR="009874FD" w:rsidRDefault="001939B5">
      <w:pPr>
        <w:spacing w:line="309" w:lineRule="auto"/>
        <w:ind w:right="660"/>
        <w:rPr>
          <w:rFonts w:ascii="Georgia" w:eastAsia="Georgia" w:hAnsi="Georgia"/>
          <w:color w:val="222222"/>
          <w:sz w:val="19"/>
        </w:rPr>
      </w:pPr>
      <w:r>
        <w:rPr>
          <w:rFonts w:ascii="Georgia" w:eastAsia="Georgia" w:hAnsi="Georgia"/>
          <w:color w:val="222222"/>
          <w:sz w:val="19"/>
        </w:rPr>
        <w:t>If you are optimizing your site for Search engines then HTML/CSS validation is the most important one. Mainly validate the site for HTML syntax errors. Check if the site is crawlable to different search engines.</w:t>
      </w:r>
    </w:p>
    <w:p w:rsidR="009874FD" w:rsidRDefault="009874FD">
      <w:pPr>
        <w:spacing w:line="247"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Database testing:</w:t>
      </w:r>
    </w:p>
    <w:p w:rsidR="009874FD" w:rsidRDefault="009874FD">
      <w:pPr>
        <w:spacing w:line="306" w:lineRule="exact"/>
        <w:rPr>
          <w:rFonts w:ascii="Times New Roman" w:eastAsia="Times New Roman" w:hAnsi="Times New Roman"/>
        </w:rPr>
      </w:pPr>
    </w:p>
    <w:p w:rsidR="009874FD" w:rsidRDefault="001939B5">
      <w:pPr>
        <w:spacing w:line="309" w:lineRule="auto"/>
        <w:ind w:right="140"/>
        <w:rPr>
          <w:rFonts w:ascii="Georgia" w:eastAsia="Georgia" w:hAnsi="Georgia"/>
          <w:color w:val="222222"/>
          <w:sz w:val="19"/>
        </w:rPr>
      </w:pPr>
      <w:r>
        <w:rPr>
          <w:rFonts w:ascii="Georgia" w:eastAsia="Georgia" w:hAnsi="Georgia"/>
          <w:color w:val="222222"/>
          <w:sz w:val="19"/>
        </w:rPr>
        <w:t>Data consistency is also very important in a web application. Check for data integrity and errors while you edit, delete, modify the forms or do any DB related functionality.</w:t>
      </w:r>
    </w:p>
    <w:p w:rsidR="009874FD" w:rsidRDefault="009874FD">
      <w:pPr>
        <w:spacing w:line="242" w:lineRule="exact"/>
        <w:rPr>
          <w:rFonts w:ascii="Times New Roman" w:eastAsia="Times New Roman" w:hAnsi="Times New Roman"/>
        </w:rPr>
      </w:pPr>
    </w:p>
    <w:p w:rsidR="009874FD" w:rsidRDefault="001939B5">
      <w:pPr>
        <w:spacing w:line="0" w:lineRule="atLeast"/>
        <w:rPr>
          <w:rFonts w:ascii="Times New Roman" w:eastAsia="Times New Roman" w:hAnsi="Times New Roman"/>
        </w:rPr>
      </w:pPr>
      <w:r>
        <w:rPr>
          <w:rFonts w:ascii="Georgia" w:eastAsia="Georgia" w:hAnsi="Georgia"/>
          <w:color w:val="222222"/>
          <w:sz w:val="19"/>
        </w:rPr>
        <w:t>Check if all the database queries are executing correctly, data is retrieved and also updated correctly.</w:t>
      </w:r>
    </w:p>
    <w:p w:rsidR="009874FD" w:rsidRDefault="009874FD">
      <w:pPr>
        <w:spacing w:line="365" w:lineRule="exact"/>
        <w:rPr>
          <w:rFonts w:ascii="Times New Roman" w:eastAsia="Times New Roman" w:hAnsi="Times New Roman"/>
        </w:rPr>
      </w:pPr>
    </w:p>
    <w:tbl>
      <w:tblPr>
        <w:tblW w:w="10000" w:type="dxa"/>
        <w:tblLayout w:type="fixed"/>
        <w:tblCellMar>
          <w:left w:w="0" w:type="dxa"/>
          <w:right w:w="0" w:type="dxa"/>
        </w:tblCellMar>
        <w:tblLook w:val="04A0"/>
      </w:tblPr>
      <w:tblGrid>
        <w:gridCol w:w="2820"/>
        <w:gridCol w:w="1720"/>
        <w:gridCol w:w="1580"/>
        <w:gridCol w:w="3880"/>
      </w:tblGrid>
      <w:tr w:rsidR="009874FD">
        <w:trPr>
          <w:trHeight w:val="273"/>
        </w:trPr>
        <w:tc>
          <w:tcPr>
            <w:tcW w:w="2820" w:type="dxa"/>
            <w:shd w:val="clear" w:color="auto" w:fill="auto"/>
            <w:vAlign w:val="bottom"/>
          </w:tcPr>
          <w:p w:rsidR="009874FD" w:rsidRDefault="009874FD">
            <w:pPr>
              <w:spacing w:line="0" w:lineRule="atLeast"/>
              <w:rPr>
                <w:rFonts w:ascii="Times New Roman" w:eastAsia="Times New Roman" w:hAnsi="Times New Roman"/>
                <w:sz w:val="23"/>
              </w:rPr>
            </w:pPr>
          </w:p>
        </w:tc>
        <w:tc>
          <w:tcPr>
            <w:tcW w:w="1720" w:type="dxa"/>
            <w:shd w:val="clear" w:color="auto" w:fill="auto"/>
            <w:vAlign w:val="bottom"/>
          </w:tcPr>
          <w:p w:rsidR="009874FD" w:rsidRDefault="001939B5">
            <w:pPr>
              <w:spacing w:line="0" w:lineRule="atLeast"/>
              <w:ind w:left="520"/>
              <w:rPr>
                <w:rFonts w:ascii="Georgia" w:eastAsia="Georgia" w:hAnsi="Georgia"/>
                <w:b/>
                <w:color w:val="232220"/>
                <w:sz w:val="24"/>
              </w:rPr>
            </w:pPr>
            <w:r>
              <w:rPr>
                <w:rFonts w:ascii="Georgia" w:eastAsia="Georgia" w:hAnsi="Georgia"/>
                <w:b/>
                <w:color w:val="232220"/>
                <w:sz w:val="24"/>
              </w:rPr>
              <w:t>Donor</w:t>
            </w:r>
          </w:p>
        </w:tc>
        <w:tc>
          <w:tcPr>
            <w:tcW w:w="1580" w:type="dxa"/>
            <w:shd w:val="clear" w:color="auto" w:fill="auto"/>
            <w:vAlign w:val="bottom"/>
          </w:tcPr>
          <w:p w:rsidR="009874FD" w:rsidRDefault="001939B5">
            <w:pPr>
              <w:spacing w:line="0" w:lineRule="atLeast"/>
              <w:ind w:left="380"/>
              <w:rPr>
                <w:rFonts w:ascii="Georgia" w:eastAsia="Georgia" w:hAnsi="Georgia"/>
                <w:b/>
                <w:color w:val="232220"/>
                <w:sz w:val="24"/>
              </w:rPr>
            </w:pPr>
            <w:r>
              <w:rPr>
                <w:rFonts w:ascii="Georgia" w:eastAsia="Georgia" w:hAnsi="Georgia"/>
                <w:b/>
                <w:color w:val="232220"/>
                <w:sz w:val="24"/>
              </w:rPr>
              <w:t>Doctor</w:t>
            </w:r>
          </w:p>
        </w:tc>
        <w:tc>
          <w:tcPr>
            <w:tcW w:w="3880" w:type="dxa"/>
            <w:shd w:val="clear" w:color="auto" w:fill="auto"/>
            <w:vAlign w:val="bottom"/>
          </w:tcPr>
          <w:p w:rsidR="009874FD" w:rsidRDefault="001939B5">
            <w:pPr>
              <w:spacing w:line="0" w:lineRule="atLeast"/>
              <w:ind w:left="360"/>
              <w:rPr>
                <w:rFonts w:ascii="Georgia" w:eastAsia="Georgia" w:hAnsi="Georgia"/>
                <w:b/>
                <w:color w:val="232220"/>
                <w:sz w:val="24"/>
              </w:rPr>
            </w:pPr>
            <w:r>
              <w:rPr>
                <w:rFonts w:ascii="Georgia" w:eastAsia="Georgia" w:hAnsi="Georgia"/>
                <w:b/>
                <w:color w:val="232220"/>
                <w:sz w:val="24"/>
              </w:rPr>
              <w:t>Staff</w:t>
            </w:r>
          </w:p>
        </w:tc>
      </w:tr>
      <w:tr w:rsidR="009874FD">
        <w:trPr>
          <w:trHeight w:val="395"/>
        </w:trPr>
        <w:tc>
          <w:tcPr>
            <w:tcW w:w="2820" w:type="dxa"/>
            <w:shd w:val="clear" w:color="auto" w:fill="auto"/>
            <w:vAlign w:val="bottom"/>
          </w:tcPr>
          <w:p w:rsidR="009874FD" w:rsidRDefault="001939B5">
            <w:pPr>
              <w:spacing w:line="0" w:lineRule="atLeast"/>
              <w:rPr>
                <w:rFonts w:ascii="Georgia" w:eastAsia="Georgia" w:hAnsi="Georgia"/>
                <w:b/>
                <w:color w:val="232220"/>
                <w:sz w:val="24"/>
              </w:rPr>
            </w:pPr>
            <w:bookmarkStart w:id="37" w:name="_GoBack"/>
            <w:bookmarkEnd w:id="37"/>
            <w:r>
              <w:rPr>
                <w:rFonts w:ascii="Georgia" w:eastAsia="Georgia" w:hAnsi="Georgia"/>
                <w:b/>
                <w:color w:val="232220"/>
                <w:sz w:val="24"/>
              </w:rPr>
              <w:t>Link Check</w:t>
            </w:r>
          </w:p>
        </w:tc>
        <w:tc>
          <w:tcPr>
            <w:tcW w:w="1720" w:type="dxa"/>
            <w:shd w:val="clear" w:color="auto" w:fill="auto"/>
            <w:vAlign w:val="bottom"/>
          </w:tcPr>
          <w:p w:rsidR="009874FD" w:rsidRDefault="001939B5">
            <w:pPr>
              <w:spacing w:line="0" w:lineRule="atLeast"/>
              <w:ind w:left="520"/>
              <w:rPr>
                <w:rFonts w:ascii="Arial" w:eastAsia="Arial" w:hAnsi="Arial"/>
                <w:b/>
                <w:color w:val="FF0000"/>
                <w:sz w:val="24"/>
              </w:rPr>
            </w:pPr>
            <w:r>
              <w:rPr>
                <w:rFonts w:ascii="Arial" w:eastAsia="Arial" w:hAnsi="Arial"/>
                <w:b/>
                <w:color w:val="FF0000"/>
                <w:sz w:val="24"/>
              </w:rPr>
              <w:t>Failed</w:t>
            </w:r>
          </w:p>
        </w:tc>
        <w:tc>
          <w:tcPr>
            <w:tcW w:w="1580" w:type="dxa"/>
            <w:shd w:val="clear" w:color="auto" w:fill="auto"/>
            <w:vAlign w:val="bottom"/>
          </w:tcPr>
          <w:p w:rsidR="009874FD" w:rsidRDefault="001939B5">
            <w:pPr>
              <w:spacing w:line="0" w:lineRule="atLeast"/>
              <w:ind w:left="380"/>
              <w:rPr>
                <w:rFonts w:ascii="Arial" w:eastAsia="Arial" w:hAnsi="Arial"/>
                <w:b/>
                <w:color w:val="FF0000"/>
                <w:sz w:val="24"/>
              </w:rPr>
            </w:pPr>
            <w:r>
              <w:rPr>
                <w:rFonts w:ascii="Arial" w:eastAsia="Arial" w:hAnsi="Arial"/>
                <w:b/>
                <w:color w:val="FF0000"/>
                <w:sz w:val="24"/>
              </w:rPr>
              <w:t>Failed</w:t>
            </w:r>
          </w:p>
        </w:tc>
        <w:tc>
          <w:tcPr>
            <w:tcW w:w="3880" w:type="dxa"/>
            <w:shd w:val="clear" w:color="auto" w:fill="auto"/>
            <w:vAlign w:val="bottom"/>
          </w:tcPr>
          <w:p w:rsidR="009874FD" w:rsidRDefault="001939B5">
            <w:pPr>
              <w:spacing w:line="0" w:lineRule="atLeast"/>
              <w:ind w:left="360"/>
              <w:rPr>
                <w:rFonts w:ascii="Arial" w:eastAsia="Arial" w:hAnsi="Arial"/>
                <w:b/>
                <w:color w:val="FF0000"/>
                <w:sz w:val="24"/>
              </w:rPr>
            </w:pPr>
            <w:r>
              <w:rPr>
                <w:rFonts w:ascii="Arial" w:eastAsia="Arial" w:hAnsi="Arial"/>
                <w:b/>
                <w:color w:val="FF0000"/>
                <w:sz w:val="24"/>
              </w:rPr>
              <w:t>Failed</w:t>
            </w:r>
          </w:p>
        </w:tc>
      </w:tr>
      <w:tr w:rsidR="009874FD">
        <w:trPr>
          <w:trHeight w:val="715"/>
        </w:trPr>
        <w:tc>
          <w:tcPr>
            <w:tcW w:w="2820" w:type="dxa"/>
            <w:shd w:val="clear" w:color="auto" w:fill="auto"/>
            <w:vAlign w:val="bottom"/>
          </w:tcPr>
          <w:p w:rsidR="009874FD" w:rsidRDefault="001939B5">
            <w:pPr>
              <w:spacing w:line="0" w:lineRule="atLeast"/>
              <w:rPr>
                <w:rFonts w:ascii="Georgia" w:eastAsia="Georgia" w:hAnsi="Georgia"/>
                <w:b/>
                <w:color w:val="232220"/>
                <w:sz w:val="24"/>
              </w:rPr>
            </w:pPr>
            <w:r>
              <w:rPr>
                <w:rFonts w:ascii="Georgia" w:eastAsia="Georgia" w:hAnsi="Georgia"/>
                <w:b/>
                <w:color w:val="232220"/>
                <w:sz w:val="24"/>
              </w:rPr>
              <w:t>Forms on all pages</w:t>
            </w:r>
          </w:p>
        </w:tc>
        <w:tc>
          <w:tcPr>
            <w:tcW w:w="1720" w:type="dxa"/>
            <w:shd w:val="clear" w:color="auto" w:fill="auto"/>
            <w:vAlign w:val="bottom"/>
          </w:tcPr>
          <w:p w:rsidR="009874FD" w:rsidRDefault="001939B5">
            <w:pPr>
              <w:spacing w:line="0" w:lineRule="atLeast"/>
              <w:ind w:left="520"/>
              <w:rPr>
                <w:rFonts w:ascii="Arial" w:eastAsia="Arial" w:hAnsi="Arial"/>
                <w:b/>
                <w:color w:val="FF0000"/>
                <w:sz w:val="24"/>
              </w:rPr>
            </w:pPr>
            <w:r>
              <w:rPr>
                <w:rFonts w:ascii="Arial" w:eastAsia="Arial" w:hAnsi="Arial"/>
                <w:b/>
                <w:color w:val="FF0000"/>
                <w:sz w:val="24"/>
              </w:rPr>
              <w:t>Failed</w:t>
            </w:r>
          </w:p>
        </w:tc>
        <w:tc>
          <w:tcPr>
            <w:tcW w:w="1580" w:type="dxa"/>
            <w:shd w:val="clear" w:color="auto" w:fill="auto"/>
            <w:vAlign w:val="bottom"/>
          </w:tcPr>
          <w:p w:rsidR="009874FD" w:rsidRDefault="001939B5">
            <w:pPr>
              <w:spacing w:line="0" w:lineRule="atLeast"/>
              <w:ind w:left="380"/>
              <w:rPr>
                <w:rFonts w:ascii="Arial" w:eastAsia="Arial" w:hAnsi="Arial"/>
                <w:b/>
                <w:color w:val="FF0000"/>
                <w:sz w:val="24"/>
              </w:rPr>
            </w:pPr>
            <w:r>
              <w:rPr>
                <w:rFonts w:ascii="Arial" w:eastAsia="Arial" w:hAnsi="Arial"/>
                <w:b/>
                <w:color w:val="FF0000"/>
                <w:sz w:val="24"/>
              </w:rPr>
              <w:t>Failed</w:t>
            </w:r>
          </w:p>
        </w:tc>
        <w:tc>
          <w:tcPr>
            <w:tcW w:w="3880" w:type="dxa"/>
            <w:shd w:val="clear" w:color="auto" w:fill="auto"/>
            <w:vAlign w:val="bottom"/>
          </w:tcPr>
          <w:p w:rsidR="009874FD" w:rsidRDefault="001939B5">
            <w:pPr>
              <w:spacing w:line="0" w:lineRule="atLeast"/>
              <w:ind w:left="360"/>
              <w:rPr>
                <w:rFonts w:ascii="Arial" w:eastAsia="Arial" w:hAnsi="Arial"/>
                <w:b/>
                <w:color w:val="FF0000"/>
                <w:sz w:val="24"/>
              </w:rPr>
            </w:pPr>
            <w:r>
              <w:rPr>
                <w:rFonts w:ascii="Arial" w:eastAsia="Arial" w:hAnsi="Arial"/>
                <w:b/>
                <w:color w:val="FF0000"/>
                <w:sz w:val="24"/>
              </w:rPr>
              <w:t>Failed</w:t>
            </w:r>
          </w:p>
        </w:tc>
      </w:tr>
      <w:tr w:rsidR="009874FD">
        <w:trPr>
          <w:trHeight w:val="515"/>
        </w:trPr>
        <w:tc>
          <w:tcPr>
            <w:tcW w:w="2820" w:type="dxa"/>
            <w:shd w:val="clear" w:color="auto" w:fill="auto"/>
            <w:vAlign w:val="bottom"/>
          </w:tcPr>
          <w:p w:rsidR="009874FD" w:rsidRDefault="001939B5">
            <w:pPr>
              <w:spacing w:line="0" w:lineRule="atLeast"/>
              <w:rPr>
                <w:rFonts w:ascii="Georgia" w:eastAsia="Georgia" w:hAnsi="Georgia"/>
                <w:b/>
                <w:color w:val="232220"/>
                <w:sz w:val="24"/>
              </w:rPr>
            </w:pPr>
            <w:r>
              <w:rPr>
                <w:rFonts w:ascii="Georgia" w:eastAsia="Georgia" w:hAnsi="Georgia"/>
                <w:b/>
                <w:color w:val="232220"/>
                <w:sz w:val="24"/>
              </w:rPr>
              <w:t>Cookies</w:t>
            </w:r>
          </w:p>
        </w:tc>
        <w:tc>
          <w:tcPr>
            <w:tcW w:w="1720" w:type="dxa"/>
            <w:shd w:val="clear" w:color="auto" w:fill="auto"/>
            <w:vAlign w:val="bottom"/>
          </w:tcPr>
          <w:p w:rsidR="009874FD" w:rsidRDefault="001939B5">
            <w:pPr>
              <w:spacing w:line="0" w:lineRule="atLeast"/>
              <w:ind w:left="520"/>
              <w:rPr>
                <w:rFonts w:ascii="Arial" w:eastAsia="Arial" w:hAnsi="Arial"/>
                <w:b/>
                <w:color w:val="FF0000"/>
                <w:sz w:val="24"/>
              </w:rPr>
            </w:pPr>
            <w:r>
              <w:rPr>
                <w:rFonts w:ascii="Arial" w:eastAsia="Arial" w:hAnsi="Arial"/>
                <w:b/>
                <w:color w:val="FF0000"/>
                <w:sz w:val="24"/>
              </w:rPr>
              <w:t>Failed</w:t>
            </w:r>
          </w:p>
        </w:tc>
        <w:tc>
          <w:tcPr>
            <w:tcW w:w="1580" w:type="dxa"/>
            <w:shd w:val="clear" w:color="auto" w:fill="auto"/>
            <w:vAlign w:val="bottom"/>
          </w:tcPr>
          <w:p w:rsidR="009874FD" w:rsidRDefault="001939B5">
            <w:pPr>
              <w:spacing w:line="0" w:lineRule="atLeast"/>
              <w:ind w:left="380"/>
              <w:rPr>
                <w:rFonts w:ascii="Arial" w:eastAsia="Arial" w:hAnsi="Arial"/>
                <w:b/>
                <w:color w:val="FF0000"/>
                <w:sz w:val="24"/>
              </w:rPr>
            </w:pPr>
            <w:r>
              <w:rPr>
                <w:rFonts w:ascii="Arial" w:eastAsia="Arial" w:hAnsi="Arial"/>
                <w:b/>
                <w:color w:val="FF0000"/>
                <w:sz w:val="24"/>
              </w:rPr>
              <w:t>Failed</w:t>
            </w:r>
          </w:p>
        </w:tc>
        <w:tc>
          <w:tcPr>
            <w:tcW w:w="3880" w:type="dxa"/>
            <w:shd w:val="clear" w:color="auto" w:fill="auto"/>
            <w:vAlign w:val="bottom"/>
          </w:tcPr>
          <w:p w:rsidR="009874FD" w:rsidRDefault="001939B5">
            <w:pPr>
              <w:spacing w:line="0" w:lineRule="atLeast"/>
              <w:ind w:left="360"/>
              <w:rPr>
                <w:rFonts w:ascii="Arial" w:eastAsia="Arial" w:hAnsi="Arial"/>
                <w:b/>
                <w:color w:val="FF0000"/>
                <w:sz w:val="24"/>
              </w:rPr>
            </w:pPr>
            <w:r>
              <w:rPr>
                <w:rFonts w:ascii="Arial" w:eastAsia="Arial" w:hAnsi="Arial"/>
                <w:b/>
                <w:color w:val="FF0000"/>
                <w:sz w:val="24"/>
              </w:rPr>
              <w:t>Failed</w:t>
            </w:r>
          </w:p>
        </w:tc>
      </w:tr>
      <w:tr w:rsidR="009874FD">
        <w:trPr>
          <w:trHeight w:val="515"/>
        </w:trPr>
        <w:tc>
          <w:tcPr>
            <w:tcW w:w="2820" w:type="dxa"/>
            <w:shd w:val="clear" w:color="auto" w:fill="auto"/>
            <w:vAlign w:val="bottom"/>
          </w:tcPr>
          <w:p w:rsidR="009874FD" w:rsidRDefault="001939B5">
            <w:pPr>
              <w:spacing w:line="0" w:lineRule="atLeast"/>
              <w:rPr>
                <w:rFonts w:ascii="Georgia" w:eastAsia="Georgia" w:hAnsi="Georgia"/>
                <w:b/>
                <w:color w:val="232220"/>
                <w:sz w:val="24"/>
              </w:rPr>
            </w:pPr>
            <w:r>
              <w:rPr>
                <w:rFonts w:ascii="Georgia" w:eastAsia="Georgia" w:hAnsi="Georgia"/>
                <w:b/>
                <w:color w:val="232220"/>
                <w:sz w:val="24"/>
              </w:rPr>
              <w:t>HTML/CSS</w:t>
            </w:r>
          </w:p>
        </w:tc>
        <w:tc>
          <w:tcPr>
            <w:tcW w:w="1720" w:type="dxa"/>
            <w:shd w:val="clear" w:color="auto" w:fill="auto"/>
            <w:vAlign w:val="bottom"/>
          </w:tcPr>
          <w:p w:rsidR="009874FD" w:rsidRDefault="001939B5">
            <w:pPr>
              <w:spacing w:line="0" w:lineRule="atLeast"/>
              <w:ind w:left="520"/>
              <w:rPr>
                <w:rFonts w:ascii="Arial" w:eastAsia="Arial" w:hAnsi="Arial"/>
                <w:b/>
                <w:color w:val="00B050"/>
                <w:sz w:val="24"/>
              </w:rPr>
            </w:pPr>
            <w:r>
              <w:rPr>
                <w:rFonts w:ascii="Arial" w:eastAsia="Arial" w:hAnsi="Arial"/>
                <w:b/>
                <w:color w:val="00B050"/>
                <w:sz w:val="24"/>
              </w:rPr>
              <w:t>Passed</w:t>
            </w:r>
          </w:p>
        </w:tc>
        <w:tc>
          <w:tcPr>
            <w:tcW w:w="1580" w:type="dxa"/>
            <w:shd w:val="clear" w:color="auto" w:fill="auto"/>
            <w:vAlign w:val="bottom"/>
          </w:tcPr>
          <w:p w:rsidR="009874FD" w:rsidRDefault="001939B5">
            <w:pPr>
              <w:spacing w:line="0" w:lineRule="atLeast"/>
              <w:ind w:left="380"/>
              <w:rPr>
                <w:rFonts w:ascii="Arial" w:eastAsia="Arial" w:hAnsi="Arial"/>
                <w:b/>
                <w:color w:val="00B050"/>
                <w:sz w:val="24"/>
              </w:rPr>
            </w:pPr>
            <w:r>
              <w:rPr>
                <w:rFonts w:ascii="Arial" w:eastAsia="Arial" w:hAnsi="Arial"/>
                <w:b/>
                <w:color w:val="00B050"/>
                <w:sz w:val="24"/>
              </w:rPr>
              <w:t>Passed</w:t>
            </w:r>
          </w:p>
        </w:tc>
        <w:tc>
          <w:tcPr>
            <w:tcW w:w="3880" w:type="dxa"/>
            <w:shd w:val="clear" w:color="auto" w:fill="auto"/>
            <w:vAlign w:val="bottom"/>
          </w:tcPr>
          <w:p w:rsidR="009874FD" w:rsidRDefault="001939B5">
            <w:pPr>
              <w:spacing w:line="0" w:lineRule="atLeast"/>
              <w:ind w:left="360"/>
              <w:rPr>
                <w:rFonts w:ascii="Arial" w:eastAsia="Arial" w:hAnsi="Arial"/>
                <w:b/>
                <w:color w:val="00B050"/>
                <w:sz w:val="24"/>
              </w:rPr>
            </w:pPr>
            <w:r>
              <w:rPr>
                <w:rFonts w:ascii="Arial" w:eastAsia="Arial" w:hAnsi="Arial"/>
                <w:b/>
                <w:color w:val="00B050"/>
                <w:sz w:val="24"/>
              </w:rPr>
              <w:t>Passed</w:t>
            </w:r>
          </w:p>
        </w:tc>
      </w:tr>
      <w:tr w:rsidR="009874FD">
        <w:trPr>
          <w:trHeight w:val="516"/>
        </w:trPr>
        <w:tc>
          <w:tcPr>
            <w:tcW w:w="2820" w:type="dxa"/>
            <w:shd w:val="clear" w:color="auto" w:fill="auto"/>
            <w:vAlign w:val="bottom"/>
          </w:tcPr>
          <w:p w:rsidR="009874FD" w:rsidRDefault="001939B5">
            <w:pPr>
              <w:spacing w:line="0" w:lineRule="atLeast"/>
              <w:rPr>
                <w:rFonts w:ascii="Georgia" w:eastAsia="Georgia" w:hAnsi="Georgia"/>
                <w:b/>
                <w:color w:val="232220"/>
                <w:sz w:val="24"/>
              </w:rPr>
            </w:pPr>
            <w:r>
              <w:rPr>
                <w:rFonts w:ascii="Georgia" w:eastAsia="Georgia" w:hAnsi="Georgia"/>
                <w:b/>
                <w:color w:val="232220"/>
                <w:sz w:val="24"/>
              </w:rPr>
              <w:t>Database</w:t>
            </w:r>
          </w:p>
        </w:tc>
        <w:tc>
          <w:tcPr>
            <w:tcW w:w="1720" w:type="dxa"/>
            <w:shd w:val="clear" w:color="auto" w:fill="auto"/>
            <w:vAlign w:val="bottom"/>
          </w:tcPr>
          <w:p w:rsidR="009874FD" w:rsidRDefault="001939B5">
            <w:pPr>
              <w:spacing w:line="0" w:lineRule="atLeast"/>
              <w:ind w:left="520"/>
              <w:rPr>
                <w:rFonts w:ascii="Arial" w:eastAsia="Arial" w:hAnsi="Arial"/>
                <w:b/>
                <w:color w:val="00B050"/>
                <w:sz w:val="24"/>
              </w:rPr>
            </w:pPr>
            <w:r>
              <w:rPr>
                <w:rFonts w:ascii="Arial" w:eastAsia="Arial" w:hAnsi="Arial"/>
                <w:b/>
                <w:color w:val="00B050"/>
                <w:sz w:val="24"/>
              </w:rPr>
              <w:t>Passed</w:t>
            </w:r>
          </w:p>
        </w:tc>
        <w:tc>
          <w:tcPr>
            <w:tcW w:w="1580" w:type="dxa"/>
            <w:shd w:val="clear" w:color="auto" w:fill="auto"/>
            <w:vAlign w:val="bottom"/>
          </w:tcPr>
          <w:p w:rsidR="009874FD" w:rsidRDefault="001939B5">
            <w:pPr>
              <w:spacing w:line="0" w:lineRule="atLeast"/>
              <w:ind w:left="380"/>
              <w:rPr>
                <w:rFonts w:ascii="Arial" w:eastAsia="Arial" w:hAnsi="Arial"/>
                <w:b/>
                <w:color w:val="00B050"/>
                <w:sz w:val="24"/>
              </w:rPr>
            </w:pPr>
            <w:r>
              <w:rPr>
                <w:rFonts w:ascii="Arial" w:eastAsia="Arial" w:hAnsi="Arial"/>
                <w:b/>
                <w:color w:val="00B050"/>
                <w:sz w:val="24"/>
              </w:rPr>
              <w:t>Passed</w:t>
            </w:r>
          </w:p>
        </w:tc>
        <w:tc>
          <w:tcPr>
            <w:tcW w:w="3880" w:type="dxa"/>
            <w:shd w:val="clear" w:color="auto" w:fill="auto"/>
            <w:vAlign w:val="bottom"/>
          </w:tcPr>
          <w:p w:rsidR="009874FD" w:rsidRDefault="001939B5">
            <w:pPr>
              <w:spacing w:line="0" w:lineRule="atLeast"/>
              <w:ind w:left="360"/>
              <w:rPr>
                <w:rFonts w:ascii="Arial" w:eastAsia="Arial" w:hAnsi="Arial"/>
                <w:b/>
                <w:color w:val="00B050"/>
                <w:sz w:val="24"/>
              </w:rPr>
            </w:pPr>
            <w:r>
              <w:rPr>
                <w:rFonts w:ascii="Arial" w:eastAsia="Arial" w:hAnsi="Arial"/>
                <w:b/>
                <w:color w:val="00B050"/>
                <w:sz w:val="24"/>
              </w:rPr>
              <w:t>Passed</w:t>
            </w:r>
          </w:p>
        </w:tc>
      </w:tr>
    </w:tbl>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322" w:lineRule="exact"/>
        <w:rPr>
          <w:rFonts w:ascii="Times New Roman" w:eastAsia="Times New Roman" w:hAnsi="Times New Roman"/>
        </w:rPr>
      </w:pPr>
    </w:p>
    <w:p w:rsidR="00A86EDD" w:rsidRDefault="00A86EDD">
      <w:pPr>
        <w:spacing w:line="322" w:lineRule="exact"/>
        <w:rPr>
          <w:rFonts w:ascii="Times New Roman" w:eastAsia="Times New Roman" w:hAnsi="Times New Roman"/>
        </w:rPr>
      </w:pPr>
    </w:p>
    <w:p w:rsidR="009874FD" w:rsidRDefault="001939B5">
      <w:pPr>
        <w:spacing w:line="0" w:lineRule="atLeast"/>
        <w:rPr>
          <w:rFonts w:ascii="Georgia" w:eastAsia="Georgia" w:hAnsi="Georgia"/>
          <w:b/>
          <w:color w:val="262626"/>
          <w:sz w:val="28"/>
          <w:u w:val="single"/>
        </w:rPr>
      </w:pPr>
      <w:r>
        <w:rPr>
          <w:rFonts w:ascii="Georgia" w:eastAsia="Georgia" w:hAnsi="Georgia"/>
          <w:b/>
          <w:color w:val="262626"/>
          <w:sz w:val="28"/>
          <w:u w:val="single"/>
        </w:rPr>
        <w:lastRenderedPageBreak/>
        <w:t>Important issues found:</w:t>
      </w:r>
    </w:p>
    <w:p w:rsidR="009874FD" w:rsidRDefault="009874FD">
      <w:pPr>
        <w:spacing w:line="356" w:lineRule="exact"/>
        <w:rPr>
          <w:rFonts w:ascii="Times New Roman" w:eastAsia="Times New Roman" w:hAnsi="Times New Roman"/>
        </w:rPr>
      </w:pPr>
    </w:p>
    <w:p w:rsidR="009874FD" w:rsidRDefault="001939B5">
      <w:pPr>
        <w:numPr>
          <w:ilvl w:val="0"/>
          <w:numId w:val="10"/>
        </w:numPr>
        <w:tabs>
          <w:tab w:val="left" w:pos="720"/>
        </w:tabs>
        <w:spacing w:after="0" w:line="0" w:lineRule="atLeast"/>
        <w:ind w:left="720" w:hanging="354"/>
        <w:rPr>
          <w:rFonts w:ascii="Arial" w:eastAsia="Arial" w:hAnsi="Arial"/>
          <w:color w:val="262626"/>
          <w:sz w:val="28"/>
        </w:rPr>
      </w:pPr>
      <w:r>
        <w:rPr>
          <w:rFonts w:ascii="Georgia" w:eastAsia="Georgia" w:hAnsi="Georgia"/>
          <w:b/>
          <w:color w:val="262626"/>
          <w:sz w:val="28"/>
        </w:rPr>
        <w:t>Donor</w:t>
      </w:r>
    </w:p>
    <w:p w:rsidR="009874FD" w:rsidRDefault="009874FD">
      <w:pPr>
        <w:spacing w:line="70" w:lineRule="exact"/>
        <w:rPr>
          <w:rFonts w:ascii="Times New Roman" w:eastAsia="Times New Roman" w:hAnsi="Times New Roman"/>
        </w:rPr>
      </w:pPr>
    </w:p>
    <w:p w:rsidR="009874FD" w:rsidRDefault="001939B5">
      <w:pPr>
        <w:numPr>
          <w:ilvl w:val="0"/>
          <w:numId w:val="11"/>
        </w:numPr>
        <w:tabs>
          <w:tab w:val="left" w:pos="1440"/>
        </w:tabs>
        <w:spacing w:after="0" w:line="0" w:lineRule="atLeast"/>
        <w:ind w:left="1440" w:hanging="354"/>
        <w:rPr>
          <w:rFonts w:ascii="Courier New" w:eastAsia="Courier New" w:hAnsi="Courier New"/>
          <w:color w:val="262626"/>
          <w:sz w:val="24"/>
        </w:rPr>
      </w:pPr>
      <w:r>
        <w:rPr>
          <w:rFonts w:ascii="Georgia" w:eastAsia="Georgia" w:hAnsi="Georgia"/>
          <w:color w:val="262626"/>
          <w:sz w:val="24"/>
        </w:rPr>
        <w:t>Upon registering, the email field is not mandatory and can be left empty</w:t>
      </w:r>
    </w:p>
    <w:p w:rsidR="009874FD" w:rsidRDefault="009874FD">
      <w:pPr>
        <w:spacing w:line="83" w:lineRule="exact"/>
        <w:rPr>
          <w:rFonts w:ascii="Times New Roman" w:eastAsia="Times New Roman" w:hAnsi="Times New Roman"/>
        </w:rPr>
      </w:pPr>
    </w:p>
    <w:p w:rsidR="009874FD" w:rsidRDefault="001939B5">
      <w:pPr>
        <w:numPr>
          <w:ilvl w:val="0"/>
          <w:numId w:val="12"/>
        </w:numPr>
        <w:tabs>
          <w:tab w:val="left" w:pos="1440"/>
        </w:tabs>
        <w:spacing w:after="0" w:line="294" w:lineRule="auto"/>
        <w:ind w:left="1440" w:right="40" w:hanging="354"/>
        <w:jc w:val="both"/>
        <w:rPr>
          <w:rFonts w:ascii="Courier New" w:eastAsia="Courier New" w:hAnsi="Courier New"/>
          <w:color w:val="262626"/>
          <w:sz w:val="24"/>
        </w:rPr>
      </w:pPr>
      <w:r>
        <w:rPr>
          <w:rFonts w:ascii="Georgia" w:eastAsia="Georgia" w:hAnsi="Georgia"/>
          <w:color w:val="262626"/>
          <w:sz w:val="24"/>
        </w:rPr>
        <w:t>Clicking on the "Test Results" will redirect the user to the test results page of the Staff members. He will have the Staff navigation bar, but he cannot access any of</w:t>
      </w:r>
    </w:p>
    <w:p w:rsidR="009874FD" w:rsidRDefault="009874FD">
      <w:pPr>
        <w:spacing w:line="18" w:lineRule="exact"/>
        <w:rPr>
          <w:rFonts w:ascii="Times New Roman" w:eastAsia="Times New Roman" w:hAnsi="Times New Roman"/>
        </w:rPr>
      </w:pPr>
    </w:p>
    <w:p w:rsidR="009874FD" w:rsidRDefault="001939B5">
      <w:pPr>
        <w:spacing w:line="0" w:lineRule="atLeast"/>
        <w:ind w:left="1440"/>
        <w:rPr>
          <w:rFonts w:ascii="Georgia" w:eastAsia="Georgia" w:hAnsi="Georgia"/>
          <w:color w:val="262626"/>
          <w:sz w:val="24"/>
        </w:rPr>
      </w:pPr>
      <w:r>
        <w:rPr>
          <w:rFonts w:ascii="Georgia" w:eastAsia="Georgia" w:hAnsi="Georgia"/>
          <w:color w:val="262626"/>
          <w:sz w:val="24"/>
        </w:rPr>
        <w:t>the pages – Fixed</w:t>
      </w:r>
    </w:p>
    <w:p w:rsidR="009874FD" w:rsidRDefault="009874FD">
      <w:pPr>
        <w:spacing w:line="63" w:lineRule="exact"/>
        <w:rPr>
          <w:rFonts w:ascii="Times New Roman" w:eastAsia="Times New Roman" w:hAnsi="Times New Roman"/>
        </w:rPr>
      </w:pPr>
    </w:p>
    <w:p w:rsidR="009874FD" w:rsidRDefault="001939B5">
      <w:pPr>
        <w:numPr>
          <w:ilvl w:val="0"/>
          <w:numId w:val="13"/>
        </w:numPr>
        <w:tabs>
          <w:tab w:val="left" w:pos="1440"/>
        </w:tabs>
        <w:spacing w:after="0" w:line="0" w:lineRule="atLeast"/>
        <w:ind w:left="1440" w:hanging="354"/>
        <w:rPr>
          <w:rFonts w:ascii="Courier New" w:eastAsia="Courier New" w:hAnsi="Courier New"/>
          <w:color w:val="262626"/>
          <w:sz w:val="24"/>
        </w:rPr>
      </w:pPr>
      <w:r>
        <w:rPr>
          <w:rFonts w:ascii="Georgia" w:eastAsia="Georgia" w:hAnsi="Georgia"/>
          <w:color w:val="262626"/>
          <w:sz w:val="24"/>
        </w:rPr>
        <w:t>Fields on the "My Information" page are not validated</w:t>
      </w:r>
    </w:p>
    <w:p w:rsidR="009874FD" w:rsidRDefault="009874FD">
      <w:pPr>
        <w:spacing w:line="83" w:lineRule="exact"/>
        <w:rPr>
          <w:rFonts w:ascii="Times New Roman" w:eastAsia="Times New Roman" w:hAnsi="Times New Roman"/>
        </w:rPr>
      </w:pPr>
    </w:p>
    <w:p w:rsidR="009874FD" w:rsidRDefault="001939B5">
      <w:pPr>
        <w:numPr>
          <w:ilvl w:val="1"/>
          <w:numId w:val="14"/>
        </w:numPr>
        <w:tabs>
          <w:tab w:val="left" w:pos="1440"/>
        </w:tabs>
        <w:spacing w:after="0" w:line="294" w:lineRule="auto"/>
        <w:ind w:left="1440" w:right="820" w:hanging="354"/>
        <w:rPr>
          <w:rFonts w:ascii="Courier New" w:eastAsia="Courier New" w:hAnsi="Courier New"/>
          <w:color w:val="262626"/>
          <w:sz w:val="24"/>
        </w:rPr>
      </w:pPr>
      <w:r>
        <w:rPr>
          <w:rFonts w:ascii="Georgia" w:eastAsia="Georgia" w:hAnsi="Georgia"/>
          <w:color w:val="262626"/>
          <w:sz w:val="24"/>
        </w:rPr>
        <w:t>The donor can submit a donation form without answering the mandatory Required Information (the first Yes/No questions)</w:t>
      </w:r>
    </w:p>
    <w:p w:rsidR="009874FD" w:rsidRDefault="009874FD">
      <w:pPr>
        <w:spacing w:line="39" w:lineRule="exact"/>
        <w:rPr>
          <w:rFonts w:ascii="Courier New" w:eastAsia="Courier New" w:hAnsi="Courier New"/>
          <w:color w:val="262626"/>
          <w:sz w:val="24"/>
        </w:rPr>
      </w:pPr>
    </w:p>
    <w:p w:rsidR="009874FD" w:rsidRDefault="001939B5">
      <w:pPr>
        <w:numPr>
          <w:ilvl w:val="0"/>
          <w:numId w:val="14"/>
        </w:numPr>
        <w:tabs>
          <w:tab w:val="left" w:pos="720"/>
        </w:tabs>
        <w:spacing w:after="0" w:line="0" w:lineRule="atLeast"/>
        <w:ind w:left="720" w:hanging="354"/>
        <w:rPr>
          <w:rFonts w:ascii="Arial" w:eastAsia="Arial" w:hAnsi="Arial"/>
          <w:color w:val="262626"/>
          <w:sz w:val="28"/>
        </w:rPr>
      </w:pPr>
      <w:r>
        <w:rPr>
          <w:rFonts w:ascii="Georgia" w:eastAsia="Georgia" w:hAnsi="Georgia"/>
          <w:b/>
          <w:color w:val="262626"/>
          <w:sz w:val="28"/>
        </w:rPr>
        <w:t>Doctor</w:t>
      </w:r>
    </w:p>
    <w:p w:rsidR="009874FD" w:rsidRDefault="009874FD">
      <w:pPr>
        <w:spacing w:line="69" w:lineRule="exact"/>
        <w:rPr>
          <w:rFonts w:ascii="Arial" w:eastAsia="Arial" w:hAnsi="Arial"/>
          <w:color w:val="262626"/>
          <w:sz w:val="28"/>
        </w:rPr>
      </w:pPr>
    </w:p>
    <w:p w:rsidR="009874FD" w:rsidRDefault="001939B5">
      <w:pPr>
        <w:numPr>
          <w:ilvl w:val="1"/>
          <w:numId w:val="14"/>
        </w:numPr>
        <w:tabs>
          <w:tab w:val="left" w:pos="1440"/>
        </w:tabs>
        <w:spacing w:after="0" w:line="0" w:lineRule="atLeast"/>
        <w:ind w:left="1440" w:hanging="354"/>
        <w:rPr>
          <w:rFonts w:ascii="Courier New" w:eastAsia="Courier New" w:hAnsi="Courier New"/>
          <w:color w:val="262626"/>
          <w:sz w:val="24"/>
        </w:rPr>
      </w:pPr>
      <w:r>
        <w:rPr>
          <w:rFonts w:ascii="Georgia" w:eastAsia="Georgia" w:hAnsi="Georgia"/>
          <w:color w:val="262626"/>
          <w:sz w:val="24"/>
        </w:rPr>
        <w:t>Pages not implemented: Pacients in Need, City Blood Stocks</w:t>
      </w:r>
    </w:p>
    <w:p w:rsidR="009874FD" w:rsidRDefault="001939B5">
      <w:pPr>
        <w:numPr>
          <w:ilvl w:val="1"/>
          <w:numId w:val="15"/>
        </w:numPr>
        <w:tabs>
          <w:tab w:val="left" w:pos="1440"/>
        </w:tabs>
        <w:spacing w:after="0" w:line="301" w:lineRule="auto"/>
        <w:ind w:left="1440" w:right="640" w:hanging="354"/>
        <w:rPr>
          <w:rFonts w:ascii="Courier New" w:eastAsia="Courier New" w:hAnsi="Courier New"/>
          <w:color w:val="262626"/>
          <w:sz w:val="24"/>
        </w:rPr>
      </w:pPr>
      <w:bookmarkStart w:id="38" w:name="page3"/>
      <w:bookmarkEnd w:id="38"/>
      <w:r>
        <w:rPr>
          <w:rFonts w:ascii="Georgia" w:eastAsia="Georgia" w:hAnsi="Georgia"/>
          <w:color w:val="262626"/>
          <w:sz w:val="24"/>
        </w:rPr>
        <w:t>When the doctor fills in a request with information that is wrong, gets the "Request sent" message, but the browser returns an error message and the request is not saved</w:t>
      </w:r>
    </w:p>
    <w:p w:rsidR="009874FD" w:rsidRDefault="009874FD">
      <w:pPr>
        <w:spacing w:line="35" w:lineRule="exact"/>
        <w:rPr>
          <w:rFonts w:ascii="Courier New" w:eastAsia="Courier New" w:hAnsi="Courier New"/>
          <w:color w:val="262626"/>
          <w:sz w:val="24"/>
        </w:rPr>
      </w:pPr>
    </w:p>
    <w:p w:rsidR="009874FD" w:rsidRDefault="001939B5">
      <w:pPr>
        <w:numPr>
          <w:ilvl w:val="0"/>
          <w:numId w:val="15"/>
        </w:numPr>
        <w:tabs>
          <w:tab w:val="left" w:pos="720"/>
        </w:tabs>
        <w:spacing w:after="0" w:line="0" w:lineRule="atLeast"/>
        <w:ind w:left="720" w:hanging="354"/>
        <w:rPr>
          <w:rFonts w:ascii="Arial" w:eastAsia="Arial" w:hAnsi="Arial"/>
          <w:color w:val="262626"/>
          <w:sz w:val="28"/>
        </w:rPr>
      </w:pPr>
      <w:r>
        <w:rPr>
          <w:rFonts w:ascii="Georgia" w:eastAsia="Georgia" w:hAnsi="Georgia"/>
          <w:b/>
          <w:color w:val="262626"/>
          <w:sz w:val="28"/>
        </w:rPr>
        <w:t>Staff</w:t>
      </w:r>
    </w:p>
    <w:p w:rsidR="009874FD" w:rsidRDefault="009874FD">
      <w:pPr>
        <w:spacing w:line="70" w:lineRule="exact"/>
        <w:rPr>
          <w:rFonts w:ascii="Arial" w:eastAsia="Arial" w:hAnsi="Arial"/>
          <w:color w:val="262626"/>
          <w:sz w:val="28"/>
        </w:rPr>
      </w:pPr>
    </w:p>
    <w:p w:rsidR="009874FD" w:rsidRDefault="001939B5">
      <w:pPr>
        <w:numPr>
          <w:ilvl w:val="1"/>
          <w:numId w:val="15"/>
        </w:numPr>
        <w:tabs>
          <w:tab w:val="left" w:pos="1440"/>
        </w:tabs>
        <w:spacing w:after="0" w:line="0" w:lineRule="atLeast"/>
        <w:ind w:left="1440" w:hanging="354"/>
        <w:rPr>
          <w:rFonts w:ascii="Courier New" w:eastAsia="Courier New" w:hAnsi="Courier New"/>
          <w:color w:val="262626"/>
          <w:sz w:val="24"/>
        </w:rPr>
      </w:pPr>
      <w:r>
        <w:rPr>
          <w:rFonts w:ascii="Georgia" w:eastAsia="Georgia" w:hAnsi="Georgia"/>
          <w:color w:val="262626"/>
          <w:sz w:val="24"/>
        </w:rPr>
        <w:t>Pages not implemented: Stocks - Fixed, City Stocks, Find Donor, Tests</w:t>
      </w:r>
    </w:p>
    <w:p w:rsidR="009874FD" w:rsidRDefault="009874FD">
      <w:pPr>
        <w:spacing w:line="83" w:lineRule="exact"/>
        <w:rPr>
          <w:rFonts w:ascii="Times New Roman" w:eastAsia="Times New Roman" w:hAnsi="Times New Roman"/>
        </w:rPr>
      </w:pPr>
    </w:p>
    <w:p w:rsidR="009874FD" w:rsidRDefault="001939B5">
      <w:pPr>
        <w:numPr>
          <w:ilvl w:val="0"/>
          <w:numId w:val="16"/>
        </w:numPr>
        <w:tabs>
          <w:tab w:val="left" w:pos="1440"/>
        </w:tabs>
        <w:spacing w:after="0" w:line="294" w:lineRule="auto"/>
        <w:ind w:left="1440" w:right="60" w:hanging="354"/>
        <w:rPr>
          <w:rFonts w:ascii="Courier New" w:eastAsia="Courier New" w:hAnsi="Courier New"/>
          <w:color w:val="262626"/>
          <w:sz w:val="24"/>
        </w:rPr>
      </w:pPr>
      <w:r>
        <w:rPr>
          <w:rFonts w:ascii="Georgia" w:eastAsia="Georgia" w:hAnsi="Georgia"/>
          <w:color w:val="262626"/>
          <w:sz w:val="24"/>
        </w:rPr>
        <w:t>No validation on the appointment date(can be set in the past, not respecting the format etc.)</w:t>
      </w:r>
    </w:p>
    <w:p w:rsidR="009874FD" w:rsidRDefault="009874FD">
      <w:pPr>
        <w:spacing w:line="18" w:lineRule="exact"/>
        <w:rPr>
          <w:rFonts w:ascii="Times New Roman" w:eastAsia="Times New Roman" w:hAnsi="Times New Roman"/>
        </w:rPr>
      </w:pPr>
    </w:p>
    <w:p w:rsidR="009874FD" w:rsidRDefault="001939B5">
      <w:pPr>
        <w:numPr>
          <w:ilvl w:val="1"/>
          <w:numId w:val="17"/>
        </w:numPr>
        <w:tabs>
          <w:tab w:val="left" w:pos="1440"/>
        </w:tabs>
        <w:spacing w:after="0" w:line="295" w:lineRule="auto"/>
        <w:ind w:left="1440" w:right="200" w:hanging="354"/>
        <w:rPr>
          <w:rFonts w:ascii="Courier New" w:eastAsia="Courier New" w:hAnsi="Courier New"/>
          <w:color w:val="262626"/>
          <w:sz w:val="24"/>
        </w:rPr>
      </w:pPr>
      <w:r>
        <w:rPr>
          <w:rFonts w:ascii="Georgia" w:eastAsia="Georgia" w:hAnsi="Georgia"/>
          <w:color w:val="262626"/>
          <w:sz w:val="24"/>
        </w:rPr>
        <w:t>When clicking on "Add/Remove from Stock" button without information filled in, "Error 404" error message is displayed</w:t>
      </w:r>
    </w:p>
    <w:p w:rsidR="009874FD" w:rsidRDefault="009874FD">
      <w:pPr>
        <w:spacing w:line="37" w:lineRule="exact"/>
        <w:rPr>
          <w:rFonts w:ascii="Courier New" w:eastAsia="Courier New" w:hAnsi="Courier New"/>
          <w:color w:val="262626"/>
          <w:sz w:val="24"/>
        </w:rPr>
      </w:pPr>
    </w:p>
    <w:p w:rsidR="009874FD" w:rsidRDefault="001939B5">
      <w:pPr>
        <w:numPr>
          <w:ilvl w:val="0"/>
          <w:numId w:val="17"/>
        </w:numPr>
        <w:tabs>
          <w:tab w:val="left" w:pos="720"/>
        </w:tabs>
        <w:spacing w:after="0" w:line="0" w:lineRule="atLeast"/>
        <w:ind w:left="720" w:hanging="354"/>
        <w:rPr>
          <w:rFonts w:ascii="Arial" w:eastAsia="Arial" w:hAnsi="Arial"/>
          <w:color w:val="262626"/>
          <w:sz w:val="28"/>
        </w:rPr>
      </w:pPr>
      <w:r>
        <w:rPr>
          <w:rFonts w:ascii="Georgia" w:eastAsia="Georgia" w:hAnsi="Georgia"/>
          <w:b/>
          <w:color w:val="262626"/>
          <w:sz w:val="28"/>
        </w:rPr>
        <w:t>General</w:t>
      </w:r>
    </w:p>
    <w:p w:rsidR="009874FD" w:rsidRDefault="009874FD">
      <w:pPr>
        <w:spacing w:line="69" w:lineRule="exact"/>
        <w:rPr>
          <w:rFonts w:ascii="Arial" w:eastAsia="Arial" w:hAnsi="Arial"/>
          <w:color w:val="262626"/>
          <w:sz w:val="28"/>
        </w:rPr>
      </w:pPr>
    </w:p>
    <w:p w:rsidR="009874FD" w:rsidRDefault="001939B5">
      <w:pPr>
        <w:numPr>
          <w:ilvl w:val="1"/>
          <w:numId w:val="17"/>
        </w:numPr>
        <w:tabs>
          <w:tab w:val="left" w:pos="1440"/>
        </w:tabs>
        <w:spacing w:after="0" w:line="0" w:lineRule="atLeast"/>
        <w:ind w:left="1440" w:hanging="354"/>
        <w:rPr>
          <w:rFonts w:ascii="Courier New" w:eastAsia="Courier New" w:hAnsi="Courier New"/>
          <w:color w:val="222120"/>
          <w:sz w:val="24"/>
        </w:rPr>
      </w:pPr>
      <w:r>
        <w:rPr>
          <w:rFonts w:ascii="Georgia" w:eastAsia="Georgia" w:hAnsi="Georgia"/>
          <w:color w:val="262626"/>
          <w:sz w:val="24"/>
          <w:highlight w:val="yellow"/>
        </w:rPr>
        <w:t>The application crashes if the user disables cookies from the web browse</w:t>
      </w:r>
      <w:r>
        <w:rPr>
          <w:rFonts w:ascii="Georgia" w:eastAsia="Georgia" w:hAnsi="Georgia"/>
          <w:color w:val="5C5A55"/>
          <w:sz w:val="24"/>
          <w:highlight w:val="yellow"/>
        </w:rPr>
        <w:t>r</w:t>
      </w: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77" w:lineRule="exact"/>
        <w:rPr>
          <w:rFonts w:ascii="Times New Roman" w:eastAsia="Times New Roman" w:hAnsi="Times New Roman"/>
        </w:rPr>
      </w:pPr>
    </w:p>
    <w:p w:rsidR="009874FD" w:rsidRDefault="001939B5">
      <w:pPr>
        <w:spacing w:line="0" w:lineRule="atLeast"/>
        <w:rPr>
          <w:rFonts w:ascii="Times New Roman" w:eastAsia="Times New Roman" w:hAnsi="Times New Roman"/>
        </w:rPr>
      </w:pPr>
      <w:r>
        <w:rPr>
          <w:rFonts w:ascii="Georgia" w:eastAsia="Georgia" w:hAnsi="Georgia"/>
          <w:b/>
          <w:color w:val="232220"/>
          <w:sz w:val="48"/>
        </w:rPr>
        <w:lastRenderedPageBreak/>
        <w:t>Compatibility</w:t>
      </w:r>
    </w:p>
    <w:p w:rsidR="009874FD" w:rsidRDefault="009874FD">
      <w:pPr>
        <w:spacing w:line="216"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Browser compatibility:</w:t>
      </w:r>
    </w:p>
    <w:p w:rsidR="009874FD" w:rsidRDefault="009874FD">
      <w:pPr>
        <w:spacing w:line="311" w:lineRule="exact"/>
        <w:rPr>
          <w:rFonts w:ascii="Times New Roman" w:eastAsia="Times New Roman" w:hAnsi="Times New Roman"/>
        </w:rPr>
      </w:pPr>
    </w:p>
    <w:p w:rsidR="009874FD" w:rsidRDefault="001939B5">
      <w:pPr>
        <w:spacing w:line="309" w:lineRule="auto"/>
        <w:ind w:right="100"/>
        <w:rPr>
          <w:rFonts w:ascii="Georgia" w:eastAsia="Georgia" w:hAnsi="Georgia"/>
          <w:color w:val="222222"/>
          <w:sz w:val="19"/>
        </w:rPr>
      </w:pPr>
      <w:r>
        <w:rPr>
          <w:rFonts w:ascii="Georgia" w:eastAsia="Georgia" w:hAnsi="Georgia"/>
          <w:color w:val="222222"/>
          <w:sz w:val="19"/>
        </w:rPr>
        <w:t>Some applications are very dependent on browsers. Different browsers have different configurations and settings that your web page should be compatible with.</w:t>
      </w:r>
    </w:p>
    <w:p w:rsidR="009874FD" w:rsidRDefault="009874FD">
      <w:pPr>
        <w:spacing w:line="244" w:lineRule="exact"/>
        <w:rPr>
          <w:rFonts w:ascii="Times New Roman" w:eastAsia="Times New Roman" w:hAnsi="Times New Roman"/>
        </w:rPr>
      </w:pPr>
    </w:p>
    <w:p w:rsidR="009874FD" w:rsidRDefault="001939B5">
      <w:pPr>
        <w:spacing w:line="310" w:lineRule="auto"/>
        <w:ind w:right="80"/>
        <w:rPr>
          <w:rFonts w:ascii="Georgia" w:eastAsia="Georgia" w:hAnsi="Georgia"/>
          <w:color w:val="222222"/>
          <w:sz w:val="19"/>
        </w:rPr>
      </w:pPr>
      <w:r>
        <w:rPr>
          <w:rFonts w:ascii="Georgia" w:eastAsia="Georgia" w:hAnsi="Georgia"/>
          <w:color w:val="222222"/>
          <w:sz w:val="19"/>
        </w:rPr>
        <w:t>Test the web application on different browsers like Internet Explorer, Firefox, Netscape Navigator, AOL, Safari, Opera browsers with different versions.</w:t>
      </w:r>
    </w:p>
    <w:p w:rsidR="009874FD" w:rsidRDefault="009874FD">
      <w:pPr>
        <w:spacing w:line="241"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OS compatibility:</w:t>
      </w:r>
    </w:p>
    <w:p w:rsidR="009874FD" w:rsidRDefault="009874FD">
      <w:pPr>
        <w:spacing w:line="306" w:lineRule="exact"/>
        <w:rPr>
          <w:rFonts w:ascii="Times New Roman" w:eastAsia="Times New Roman" w:hAnsi="Times New Roman"/>
        </w:rPr>
      </w:pPr>
    </w:p>
    <w:p w:rsidR="009874FD" w:rsidRDefault="001939B5">
      <w:pPr>
        <w:spacing w:line="310" w:lineRule="auto"/>
        <w:ind w:right="180"/>
        <w:rPr>
          <w:rFonts w:ascii="Georgia" w:eastAsia="Georgia" w:hAnsi="Georgia"/>
          <w:color w:val="222222"/>
          <w:sz w:val="19"/>
        </w:rPr>
      </w:pPr>
      <w:r>
        <w:rPr>
          <w:rFonts w:ascii="Georgia" w:eastAsia="Georgia" w:hAnsi="Georgia"/>
          <w:color w:val="222222"/>
          <w:sz w:val="19"/>
        </w:rPr>
        <w:t>Some functionality in your web application is that it may not be compatible with all operating systems. All new technologies used in web development like graphic designs, interface calls like different API’s may not be available in all Operating Systems.</w:t>
      </w:r>
    </w:p>
    <w:p w:rsidR="009874FD" w:rsidRDefault="009874FD">
      <w:pPr>
        <w:spacing w:line="249" w:lineRule="exact"/>
        <w:rPr>
          <w:rFonts w:ascii="Times New Roman" w:eastAsia="Times New Roman" w:hAnsi="Times New Roman"/>
        </w:rPr>
      </w:pPr>
    </w:p>
    <w:p w:rsidR="009874FD" w:rsidRDefault="001939B5">
      <w:pPr>
        <w:spacing w:line="309" w:lineRule="auto"/>
        <w:rPr>
          <w:rFonts w:ascii="Georgia" w:eastAsia="Georgia" w:hAnsi="Georgia"/>
          <w:color w:val="222222"/>
          <w:sz w:val="19"/>
        </w:rPr>
      </w:pPr>
      <w:r>
        <w:rPr>
          <w:rFonts w:ascii="Georgia" w:eastAsia="Georgia" w:hAnsi="Georgia"/>
          <w:color w:val="222222"/>
          <w:sz w:val="19"/>
        </w:rPr>
        <w:t>Hence test your web application on different operating systems like Windows, Unix, MAC, Linux, Solaris with different OS flavors.</w:t>
      </w:r>
    </w:p>
    <w:p w:rsidR="009874FD" w:rsidRDefault="009874FD">
      <w:pPr>
        <w:spacing w:line="242"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Mobile browsing:</w:t>
      </w:r>
    </w:p>
    <w:p w:rsidR="009874FD" w:rsidRDefault="009874FD">
      <w:pPr>
        <w:spacing w:line="305" w:lineRule="exact"/>
        <w:rPr>
          <w:rFonts w:ascii="Times New Roman" w:eastAsia="Times New Roman" w:hAnsi="Times New Roman"/>
        </w:rPr>
      </w:pPr>
    </w:p>
    <w:p w:rsidR="009874FD" w:rsidRDefault="001939B5">
      <w:pPr>
        <w:spacing w:line="0" w:lineRule="atLeast"/>
        <w:rPr>
          <w:rFonts w:ascii="Georgia" w:eastAsia="Georgia" w:hAnsi="Georgia"/>
          <w:color w:val="222222"/>
          <w:sz w:val="19"/>
        </w:rPr>
      </w:pPr>
      <w:r>
        <w:rPr>
          <w:rFonts w:ascii="Georgia" w:eastAsia="Georgia" w:hAnsi="Georgia"/>
          <w:color w:val="222222"/>
          <w:sz w:val="19"/>
        </w:rPr>
        <w:t>We are in the new technology era. So in future Mobile browsing will rock. Test your web pages on mobile browsers.</w:t>
      </w:r>
    </w:p>
    <w:p w:rsidR="009874FD" w:rsidRDefault="009874FD">
      <w:pPr>
        <w:spacing w:line="64" w:lineRule="exact"/>
        <w:rPr>
          <w:rFonts w:ascii="Times New Roman" w:eastAsia="Times New Roman" w:hAnsi="Times New Roman"/>
        </w:rPr>
      </w:pPr>
    </w:p>
    <w:p w:rsidR="009874FD" w:rsidRDefault="001939B5">
      <w:pPr>
        <w:spacing w:line="0" w:lineRule="atLeast"/>
        <w:rPr>
          <w:rFonts w:ascii="Georgia" w:eastAsia="Georgia" w:hAnsi="Georgia"/>
          <w:color w:val="222222"/>
          <w:sz w:val="19"/>
        </w:rPr>
      </w:pPr>
      <w:r>
        <w:rPr>
          <w:rFonts w:ascii="Georgia" w:eastAsia="Georgia" w:hAnsi="Georgia"/>
          <w:color w:val="222222"/>
          <w:sz w:val="19"/>
        </w:rPr>
        <w:t>Compatibility issues may be there on mobile devices as well.</w:t>
      </w:r>
    </w:p>
    <w:p w:rsidR="009874FD" w:rsidRDefault="009874FD">
      <w:pPr>
        <w:spacing w:line="304"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Printing options:</w:t>
      </w:r>
    </w:p>
    <w:p w:rsidR="009874FD" w:rsidRDefault="009874FD">
      <w:pPr>
        <w:spacing w:line="306" w:lineRule="exact"/>
        <w:rPr>
          <w:rFonts w:ascii="Times New Roman" w:eastAsia="Times New Roman" w:hAnsi="Times New Roman"/>
        </w:rPr>
      </w:pPr>
    </w:p>
    <w:p w:rsidR="009874FD" w:rsidRDefault="001939B5">
      <w:pPr>
        <w:spacing w:line="309" w:lineRule="auto"/>
        <w:ind w:right="280"/>
        <w:rPr>
          <w:rFonts w:ascii="Georgia" w:eastAsia="Georgia" w:hAnsi="Georgia"/>
          <w:color w:val="222222"/>
          <w:sz w:val="19"/>
        </w:rPr>
      </w:pPr>
      <w:r>
        <w:rPr>
          <w:rFonts w:ascii="Georgia" w:eastAsia="Georgia" w:hAnsi="Georgia"/>
          <w:color w:val="222222"/>
          <w:sz w:val="19"/>
        </w:rPr>
        <w:t>If you are giving page-printing options then make sure fonts, page alignment, page graphics etc., are getting printed properly. Pages should fit to the paper size or as per the size mentioned in the printing option.</w:t>
      </w:r>
    </w:p>
    <w:p w:rsidR="009874FD" w:rsidRDefault="009874FD">
      <w:pPr>
        <w:spacing w:line="309" w:lineRule="auto"/>
        <w:ind w:right="280"/>
        <w:rPr>
          <w:rFonts w:ascii="Georgia" w:eastAsia="Georgia" w:hAnsi="Georgia"/>
          <w:color w:val="222222"/>
          <w:sz w:val="19"/>
        </w:rPr>
        <w:sectPr w:rsidR="009874FD">
          <w:headerReference w:type="default" r:id="rId25"/>
          <w:pgSz w:w="12240" w:h="15840"/>
          <w:pgMar w:top="980" w:right="1180" w:bottom="411" w:left="1120" w:header="0" w:footer="0" w:gutter="0"/>
          <w:cols w:space="720" w:equalWidth="0">
            <w:col w:w="9940"/>
          </w:cols>
          <w:titlePg/>
          <w:docGrid w:linePitch="360"/>
        </w:sectPr>
      </w:pPr>
    </w:p>
    <w:p w:rsidR="009874FD" w:rsidRDefault="009874FD">
      <w:pPr>
        <w:spacing w:line="200" w:lineRule="exact"/>
        <w:rPr>
          <w:rFonts w:ascii="Times New Roman" w:eastAsia="Times New Roman" w:hAnsi="Times New Roman"/>
        </w:rPr>
      </w:pPr>
    </w:p>
    <w:p w:rsidR="009874FD" w:rsidRDefault="009874FD">
      <w:pPr>
        <w:spacing w:line="0" w:lineRule="atLeast"/>
        <w:rPr>
          <w:rFonts w:ascii="Arial" w:eastAsia="Arial" w:hAnsi="Arial"/>
          <w:color w:val="5C5A55"/>
          <w:sz w:val="24"/>
        </w:rPr>
        <w:sectPr w:rsidR="009874FD">
          <w:type w:val="continuous"/>
          <w:pgSz w:w="12240" w:h="15840"/>
          <w:pgMar w:top="980" w:right="1180" w:bottom="411" w:left="1120" w:header="0" w:footer="0" w:gutter="0"/>
          <w:cols w:space="720" w:equalWidth="0">
            <w:col w:w="9940"/>
          </w:cols>
          <w:docGrid w:linePitch="360"/>
        </w:sectPr>
      </w:pPr>
    </w:p>
    <w:tbl>
      <w:tblPr>
        <w:tblW w:w="10000" w:type="dxa"/>
        <w:tblInd w:w="354" w:type="dxa"/>
        <w:tblLayout w:type="fixed"/>
        <w:tblCellMar>
          <w:left w:w="0" w:type="dxa"/>
          <w:right w:w="0" w:type="dxa"/>
        </w:tblCellMar>
        <w:tblLook w:val="04A0"/>
      </w:tblPr>
      <w:tblGrid>
        <w:gridCol w:w="2520"/>
        <w:gridCol w:w="2380"/>
        <w:gridCol w:w="2340"/>
        <w:gridCol w:w="2760"/>
      </w:tblGrid>
      <w:tr w:rsidR="009874FD">
        <w:trPr>
          <w:trHeight w:val="273"/>
        </w:trPr>
        <w:tc>
          <w:tcPr>
            <w:tcW w:w="2520" w:type="dxa"/>
            <w:shd w:val="clear" w:color="auto" w:fill="auto"/>
            <w:vAlign w:val="bottom"/>
          </w:tcPr>
          <w:p w:rsidR="009874FD" w:rsidRDefault="009874FD">
            <w:pPr>
              <w:spacing w:line="0" w:lineRule="atLeast"/>
              <w:rPr>
                <w:rFonts w:ascii="Times New Roman" w:eastAsia="Times New Roman" w:hAnsi="Times New Roman"/>
                <w:sz w:val="23"/>
              </w:rPr>
            </w:pPr>
            <w:bookmarkStart w:id="39" w:name="page4"/>
            <w:bookmarkEnd w:id="39"/>
          </w:p>
        </w:tc>
        <w:tc>
          <w:tcPr>
            <w:tcW w:w="2380" w:type="dxa"/>
            <w:shd w:val="clear" w:color="auto" w:fill="auto"/>
            <w:vAlign w:val="bottom"/>
          </w:tcPr>
          <w:p w:rsidR="009874FD" w:rsidRDefault="001939B5">
            <w:pPr>
              <w:spacing w:line="0" w:lineRule="atLeast"/>
              <w:ind w:left="380"/>
              <w:rPr>
                <w:rFonts w:ascii="Georgia" w:eastAsia="Georgia" w:hAnsi="Georgia"/>
                <w:b/>
                <w:color w:val="232220"/>
                <w:sz w:val="24"/>
              </w:rPr>
            </w:pPr>
            <w:r>
              <w:rPr>
                <w:rFonts w:ascii="Georgia" w:eastAsia="Georgia" w:hAnsi="Georgia"/>
                <w:b/>
                <w:color w:val="232220"/>
                <w:sz w:val="24"/>
              </w:rPr>
              <w:t>Donor</w:t>
            </w:r>
          </w:p>
        </w:tc>
        <w:tc>
          <w:tcPr>
            <w:tcW w:w="2340" w:type="dxa"/>
            <w:shd w:val="clear" w:color="auto" w:fill="auto"/>
            <w:vAlign w:val="bottom"/>
          </w:tcPr>
          <w:p w:rsidR="009874FD" w:rsidRDefault="001939B5">
            <w:pPr>
              <w:spacing w:line="0" w:lineRule="atLeast"/>
              <w:ind w:left="380"/>
              <w:rPr>
                <w:rFonts w:ascii="Georgia" w:eastAsia="Georgia" w:hAnsi="Georgia"/>
                <w:b/>
                <w:color w:val="232220"/>
                <w:sz w:val="24"/>
              </w:rPr>
            </w:pPr>
            <w:r>
              <w:rPr>
                <w:rFonts w:ascii="Georgia" w:eastAsia="Georgia" w:hAnsi="Georgia"/>
                <w:b/>
                <w:color w:val="232220"/>
                <w:sz w:val="24"/>
              </w:rPr>
              <w:t>Doctor</w:t>
            </w:r>
          </w:p>
        </w:tc>
        <w:tc>
          <w:tcPr>
            <w:tcW w:w="2760" w:type="dxa"/>
            <w:shd w:val="clear" w:color="auto" w:fill="auto"/>
            <w:vAlign w:val="bottom"/>
          </w:tcPr>
          <w:p w:rsidR="009874FD" w:rsidRDefault="001939B5">
            <w:pPr>
              <w:spacing w:line="0" w:lineRule="atLeast"/>
              <w:ind w:left="360"/>
              <w:rPr>
                <w:rFonts w:ascii="Georgia" w:eastAsia="Georgia" w:hAnsi="Georgia"/>
                <w:b/>
                <w:color w:val="232220"/>
                <w:sz w:val="24"/>
              </w:rPr>
            </w:pPr>
            <w:r>
              <w:rPr>
                <w:rFonts w:ascii="Georgia" w:eastAsia="Georgia" w:hAnsi="Georgia"/>
                <w:b/>
                <w:color w:val="232220"/>
                <w:sz w:val="24"/>
              </w:rPr>
              <w:t>Staff</w:t>
            </w:r>
          </w:p>
        </w:tc>
      </w:tr>
      <w:tr w:rsidR="009874FD">
        <w:trPr>
          <w:trHeight w:val="395"/>
        </w:trPr>
        <w:tc>
          <w:tcPr>
            <w:tcW w:w="25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Browser</w:t>
            </w:r>
          </w:p>
        </w:tc>
        <w:tc>
          <w:tcPr>
            <w:tcW w:w="2380" w:type="dxa"/>
            <w:shd w:val="clear" w:color="auto" w:fill="auto"/>
            <w:vAlign w:val="bottom"/>
          </w:tcPr>
          <w:p w:rsidR="009874FD" w:rsidRDefault="001939B5">
            <w:pPr>
              <w:spacing w:line="0" w:lineRule="atLeast"/>
              <w:ind w:left="380"/>
              <w:rPr>
                <w:rFonts w:ascii="Arial" w:eastAsia="Arial" w:hAnsi="Arial"/>
                <w:b/>
                <w:color w:val="FF0000"/>
                <w:sz w:val="24"/>
              </w:rPr>
            </w:pPr>
            <w:r>
              <w:rPr>
                <w:rFonts w:ascii="Arial" w:eastAsia="Arial" w:hAnsi="Arial"/>
                <w:b/>
                <w:color w:val="FF0000"/>
                <w:sz w:val="24"/>
              </w:rPr>
              <w:t>Failed</w:t>
            </w:r>
          </w:p>
        </w:tc>
        <w:tc>
          <w:tcPr>
            <w:tcW w:w="2340" w:type="dxa"/>
            <w:shd w:val="clear" w:color="auto" w:fill="auto"/>
            <w:vAlign w:val="bottom"/>
          </w:tcPr>
          <w:p w:rsidR="009874FD" w:rsidRDefault="001939B5">
            <w:pPr>
              <w:spacing w:line="0" w:lineRule="atLeast"/>
              <w:ind w:left="380"/>
              <w:rPr>
                <w:rFonts w:ascii="Arial" w:eastAsia="Arial" w:hAnsi="Arial"/>
                <w:b/>
                <w:color w:val="FF0000"/>
                <w:sz w:val="24"/>
              </w:rPr>
            </w:pPr>
            <w:r>
              <w:rPr>
                <w:rFonts w:ascii="Arial" w:eastAsia="Arial" w:hAnsi="Arial"/>
                <w:b/>
                <w:color w:val="FF0000"/>
                <w:sz w:val="24"/>
              </w:rPr>
              <w:t>Failed</w:t>
            </w:r>
          </w:p>
        </w:tc>
        <w:tc>
          <w:tcPr>
            <w:tcW w:w="2760" w:type="dxa"/>
            <w:shd w:val="clear" w:color="auto" w:fill="auto"/>
            <w:vAlign w:val="bottom"/>
          </w:tcPr>
          <w:p w:rsidR="009874FD" w:rsidRDefault="001939B5">
            <w:pPr>
              <w:spacing w:line="0" w:lineRule="atLeast"/>
              <w:ind w:left="360"/>
              <w:rPr>
                <w:rFonts w:ascii="Arial" w:eastAsia="Arial" w:hAnsi="Arial"/>
                <w:b/>
                <w:color w:val="FF0000"/>
                <w:sz w:val="24"/>
              </w:rPr>
            </w:pPr>
            <w:r>
              <w:rPr>
                <w:rFonts w:ascii="Arial" w:eastAsia="Arial" w:hAnsi="Arial"/>
                <w:b/>
                <w:color w:val="FF0000"/>
                <w:sz w:val="24"/>
              </w:rPr>
              <w:t>Failed</w:t>
            </w:r>
          </w:p>
        </w:tc>
      </w:tr>
      <w:tr w:rsidR="009874FD">
        <w:trPr>
          <w:trHeight w:val="715"/>
        </w:trPr>
        <w:tc>
          <w:tcPr>
            <w:tcW w:w="25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OS</w:t>
            </w:r>
          </w:p>
        </w:tc>
        <w:tc>
          <w:tcPr>
            <w:tcW w:w="2380" w:type="dxa"/>
            <w:shd w:val="clear" w:color="auto" w:fill="auto"/>
            <w:vAlign w:val="bottom"/>
          </w:tcPr>
          <w:p w:rsidR="009874FD" w:rsidRDefault="001939B5">
            <w:pPr>
              <w:spacing w:line="0" w:lineRule="atLeast"/>
              <w:ind w:left="380"/>
              <w:rPr>
                <w:rFonts w:ascii="Arial" w:eastAsia="Arial" w:hAnsi="Arial"/>
                <w:b/>
                <w:color w:val="7030A0"/>
                <w:sz w:val="24"/>
              </w:rPr>
            </w:pPr>
            <w:r>
              <w:rPr>
                <w:rFonts w:ascii="Arial" w:eastAsia="Arial" w:hAnsi="Arial"/>
                <w:b/>
                <w:color w:val="7030A0"/>
                <w:sz w:val="24"/>
              </w:rPr>
              <w:t>Could not test</w:t>
            </w:r>
          </w:p>
        </w:tc>
        <w:tc>
          <w:tcPr>
            <w:tcW w:w="2340" w:type="dxa"/>
            <w:shd w:val="clear" w:color="auto" w:fill="auto"/>
            <w:vAlign w:val="bottom"/>
          </w:tcPr>
          <w:p w:rsidR="009874FD" w:rsidRDefault="001939B5">
            <w:pPr>
              <w:spacing w:line="0" w:lineRule="atLeast"/>
              <w:ind w:left="380"/>
              <w:rPr>
                <w:rFonts w:ascii="Arial" w:eastAsia="Arial" w:hAnsi="Arial"/>
                <w:b/>
                <w:color w:val="7030A0"/>
                <w:sz w:val="24"/>
              </w:rPr>
            </w:pPr>
            <w:r>
              <w:rPr>
                <w:rFonts w:ascii="Arial" w:eastAsia="Arial" w:hAnsi="Arial"/>
                <w:b/>
                <w:color w:val="7030A0"/>
                <w:sz w:val="24"/>
              </w:rPr>
              <w:t>Could not test</w:t>
            </w:r>
          </w:p>
        </w:tc>
        <w:tc>
          <w:tcPr>
            <w:tcW w:w="2760" w:type="dxa"/>
            <w:shd w:val="clear" w:color="auto" w:fill="auto"/>
            <w:vAlign w:val="bottom"/>
          </w:tcPr>
          <w:p w:rsidR="009874FD" w:rsidRDefault="001939B5">
            <w:pPr>
              <w:spacing w:line="0" w:lineRule="atLeast"/>
              <w:ind w:left="360"/>
              <w:rPr>
                <w:rFonts w:ascii="Arial" w:eastAsia="Arial" w:hAnsi="Arial"/>
                <w:b/>
                <w:color w:val="7030A0"/>
                <w:sz w:val="24"/>
              </w:rPr>
            </w:pPr>
            <w:r>
              <w:rPr>
                <w:rFonts w:ascii="Arial" w:eastAsia="Arial" w:hAnsi="Arial"/>
                <w:b/>
                <w:color w:val="7030A0"/>
                <w:sz w:val="24"/>
              </w:rPr>
              <w:t>Could not test</w:t>
            </w:r>
          </w:p>
        </w:tc>
      </w:tr>
      <w:tr w:rsidR="009874FD">
        <w:trPr>
          <w:trHeight w:val="720"/>
        </w:trPr>
        <w:tc>
          <w:tcPr>
            <w:tcW w:w="25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Mobile</w:t>
            </w:r>
          </w:p>
        </w:tc>
        <w:tc>
          <w:tcPr>
            <w:tcW w:w="2380" w:type="dxa"/>
            <w:shd w:val="clear" w:color="auto" w:fill="auto"/>
            <w:vAlign w:val="bottom"/>
          </w:tcPr>
          <w:p w:rsidR="009874FD" w:rsidRDefault="001939B5">
            <w:pPr>
              <w:spacing w:line="0" w:lineRule="atLeast"/>
              <w:ind w:left="380"/>
              <w:rPr>
                <w:rFonts w:ascii="Arial" w:eastAsia="Arial" w:hAnsi="Arial"/>
                <w:b/>
                <w:color w:val="00B050"/>
                <w:sz w:val="24"/>
              </w:rPr>
            </w:pPr>
            <w:r>
              <w:rPr>
                <w:rFonts w:ascii="Arial" w:eastAsia="Arial" w:hAnsi="Arial"/>
                <w:b/>
                <w:color w:val="00B050"/>
                <w:sz w:val="24"/>
              </w:rPr>
              <w:t>Passed</w:t>
            </w:r>
          </w:p>
        </w:tc>
        <w:tc>
          <w:tcPr>
            <w:tcW w:w="2340" w:type="dxa"/>
            <w:shd w:val="clear" w:color="auto" w:fill="auto"/>
            <w:vAlign w:val="bottom"/>
          </w:tcPr>
          <w:p w:rsidR="009874FD" w:rsidRDefault="001939B5">
            <w:pPr>
              <w:spacing w:line="0" w:lineRule="atLeast"/>
              <w:ind w:left="380"/>
              <w:rPr>
                <w:rFonts w:ascii="Arial" w:eastAsia="Arial" w:hAnsi="Arial"/>
                <w:b/>
                <w:color w:val="00B050"/>
                <w:sz w:val="24"/>
              </w:rPr>
            </w:pPr>
            <w:r>
              <w:rPr>
                <w:rFonts w:ascii="Arial" w:eastAsia="Arial" w:hAnsi="Arial"/>
                <w:b/>
                <w:color w:val="00B050"/>
                <w:sz w:val="24"/>
              </w:rPr>
              <w:t>Passed</w:t>
            </w:r>
          </w:p>
        </w:tc>
        <w:tc>
          <w:tcPr>
            <w:tcW w:w="2760" w:type="dxa"/>
            <w:shd w:val="clear" w:color="auto" w:fill="auto"/>
            <w:vAlign w:val="bottom"/>
          </w:tcPr>
          <w:p w:rsidR="009874FD" w:rsidRDefault="001939B5">
            <w:pPr>
              <w:spacing w:line="0" w:lineRule="atLeast"/>
              <w:ind w:left="360"/>
              <w:rPr>
                <w:rFonts w:ascii="Arial" w:eastAsia="Arial" w:hAnsi="Arial"/>
                <w:b/>
                <w:color w:val="00B050"/>
                <w:sz w:val="24"/>
              </w:rPr>
            </w:pPr>
            <w:r>
              <w:rPr>
                <w:rFonts w:ascii="Arial" w:eastAsia="Arial" w:hAnsi="Arial"/>
                <w:b/>
                <w:color w:val="00B050"/>
                <w:sz w:val="24"/>
              </w:rPr>
              <w:t>Passed</w:t>
            </w:r>
          </w:p>
        </w:tc>
      </w:tr>
      <w:tr w:rsidR="009874FD">
        <w:trPr>
          <w:trHeight w:val="515"/>
        </w:trPr>
        <w:tc>
          <w:tcPr>
            <w:tcW w:w="25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Printing options</w:t>
            </w:r>
          </w:p>
        </w:tc>
        <w:tc>
          <w:tcPr>
            <w:tcW w:w="2380" w:type="dxa"/>
            <w:shd w:val="clear" w:color="auto" w:fill="auto"/>
            <w:vAlign w:val="bottom"/>
          </w:tcPr>
          <w:p w:rsidR="009874FD" w:rsidRDefault="001939B5">
            <w:pPr>
              <w:spacing w:line="0" w:lineRule="atLeast"/>
              <w:ind w:left="380"/>
              <w:rPr>
                <w:rFonts w:ascii="Arial" w:eastAsia="Arial" w:hAnsi="Arial"/>
                <w:b/>
                <w:color w:val="00B050"/>
                <w:sz w:val="24"/>
              </w:rPr>
            </w:pPr>
            <w:r>
              <w:rPr>
                <w:rFonts w:ascii="Arial" w:eastAsia="Arial" w:hAnsi="Arial"/>
                <w:b/>
                <w:color w:val="00B050"/>
                <w:sz w:val="24"/>
              </w:rPr>
              <w:t>Passed</w:t>
            </w:r>
          </w:p>
        </w:tc>
        <w:tc>
          <w:tcPr>
            <w:tcW w:w="2340" w:type="dxa"/>
            <w:shd w:val="clear" w:color="auto" w:fill="auto"/>
            <w:vAlign w:val="bottom"/>
          </w:tcPr>
          <w:p w:rsidR="009874FD" w:rsidRDefault="001939B5">
            <w:pPr>
              <w:spacing w:line="0" w:lineRule="atLeast"/>
              <w:ind w:left="380"/>
              <w:rPr>
                <w:rFonts w:ascii="Arial" w:eastAsia="Arial" w:hAnsi="Arial"/>
                <w:b/>
                <w:color w:val="00B050"/>
                <w:sz w:val="24"/>
              </w:rPr>
            </w:pPr>
            <w:r>
              <w:rPr>
                <w:rFonts w:ascii="Arial" w:eastAsia="Arial" w:hAnsi="Arial"/>
                <w:b/>
                <w:color w:val="00B050"/>
                <w:sz w:val="24"/>
              </w:rPr>
              <w:t>Passed</w:t>
            </w:r>
          </w:p>
        </w:tc>
        <w:tc>
          <w:tcPr>
            <w:tcW w:w="2760" w:type="dxa"/>
            <w:shd w:val="clear" w:color="auto" w:fill="auto"/>
            <w:vAlign w:val="bottom"/>
          </w:tcPr>
          <w:p w:rsidR="009874FD" w:rsidRDefault="001939B5">
            <w:pPr>
              <w:spacing w:line="0" w:lineRule="atLeast"/>
              <w:ind w:left="360"/>
              <w:rPr>
                <w:rFonts w:ascii="Arial" w:eastAsia="Arial" w:hAnsi="Arial"/>
                <w:b/>
                <w:color w:val="00B050"/>
                <w:sz w:val="24"/>
              </w:rPr>
            </w:pPr>
            <w:r>
              <w:rPr>
                <w:rFonts w:ascii="Arial" w:eastAsia="Arial" w:hAnsi="Arial"/>
                <w:b/>
                <w:color w:val="00B050"/>
                <w:sz w:val="24"/>
              </w:rPr>
              <w:t>Passed</w:t>
            </w:r>
          </w:p>
        </w:tc>
      </w:tr>
    </w:tbl>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322" w:lineRule="exact"/>
        <w:rPr>
          <w:rFonts w:ascii="Times New Roman" w:eastAsia="Times New Roman" w:hAnsi="Times New Roman"/>
        </w:rPr>
      </w:pPr>
    </w:p>
    <w:p w:rsidR="009874FD" w:rsidRDefault="001939B5">
      <w:pPr>
        <w:spacing w:line="0" w:lineRule="atLeast"/>
        <w:ind w:left="354"/>
        <w:rPr>
          <w:rFonts w:ascii="Georgia" w:eastAsia="Georgia" w:hAnsi="Georgia"/>
          <w:b/>
          <w:sz w:val="28"/>
          <w:u w:val="single"/>
        </w:rPr>
      </w:pPr>
      <w:r>
        <w:rPr>
          <w:rFonts w:ascii="Georgia" w:eastAsia="Georgia" w:hAnsi="Georgia"/>
          <w:b/>
          <w:sz w:val="28"/>
          <w:u w:val="single"/>
        </w:rPr>
        <w:t>Important issues found:</w:t>
      </w:r>
    </w:p>
    <w:p w:rsidR="009874FD" w:rsidRDefault="009874FD">
      <w:pPr>
        <w:spacing w:line="356" w:lineRule="exact"/>
        <w:rPr>
          <w:rFonts w:ascii="Times New Roman" w:eastAsia="Times New Roman" w:hAnsi="Times New Roman"/>
        </w:rPr>
      </w:pPr>
    </w:p>
    <w:p w:rsidR="009874FD" w:rsidRDefault="001939B5">
      <w:pPr>
        <w:numPr>
          <w:ilvl w:val="0"/>
          <w:numId w:val="18"/>
        </w:numPr>
        <w:tabs>
          <w:tab w:val="left" w:pos="1074"/>
        </w:tabs>
        <w:spacing w:after="0" w:line="0" w:lineRule="atLeast"/>
        <w:ind w:left="1074" w:hanging="354"/>
        <w:rPr>
          <w:rFonts w:ascii="Arial" w:eastAsia="Arial" w:hAnsi="Arial"/>
          <w:color w:val="262626"/>
          <w:sz w:val="28"/>
        </w:rPr>
      </w:pPr>
      <w:r>
        <w:rPr>
          <w:rFonts w:ascii="Georgia" w:eastAsia="Georgia" w:hAnsi="Georgia"/>
          <w:b/>
          <w:color w:val="262626"/>
          <w:sz w:val="28"/>
        </w:rPr>
        <w:t>General</w:t>
      </w:r>
    </w:p>
    <w:p w:rsidR="009874FD" w:rsidRDefault="009874FD">
      <w:pPr>
        <w:spacing w:line="90" w:lineRule="exact"/>
        <w:rPr>
          <w:rFonts w:ascii="Times New Roman" w:eastAsia="Times New Roman" w:hAnsi="Times New Roman"/>
        </w:rPr>
      </w:pPr>
    </w:p>
    <w:p w:rsidR="009874FD" w:rsidRDefault="001939B5">
      <w:pPr>
        <w:numPr>
          <w:ilvl w:val="0"/>
          <w:numId w:val="19"/>
        </w:numPr>
        <w:tabs>
          <w:tab w:val="left" w:pos="1794"/>
        </w:tabs>
        <w:spacing w:after="0" w:line="294" w:lineRule="auto"/>
        <w:ind w:left="1794" w:right="440" w:hanging="354"/>
        <w:rPr>
          <w:rFonts w:ascii="Courier New" w:eastAsia="Courier New" w:hAnsi="Courier New"/>
          <w:color w:val="262626"/>
          <w:sz w:val="24"/>
        </w:rPr>
      </w:pPr>
      <w:r>
        <w:rPr>
          <w:rFonts w:ascii="Georgia" w:eastAsia="Georgia" w:hAnsi="Georgia"/>
          <w:color w:val="262626"/>
          <w:sz w:val="24"/>
          <w:highlight w:val="yellow"/>
        </w:rPr>
        <w:t>The application is not compatible with Safari, hence it is not compatible with Apple users</w:t>
      </w:r>
    </w:p>
    <w:p w:rsidR="009874FD" w:rsidRDefault="009874FD">
      <w:pPr>
        <w:spacing w:line="18" w:lineRule="exact"/>
        <w:rPr>
          <w:rFonts w:ascii="Times New Roman" w:eastAsia="Times New Roman" w:hAnsi="Times New Roman"/>
        </w:rPr>
      </w:pPr>
    </w:p>
    <w:p w:rsidR="009874FD" w:rsidRDefault="001939B5">
      <w:pPr>
        <w:numPr>
          <w:ilvl w:val="0"/>
          <w:numId w:val="20"/>
        </w:numPr>
        <w:tabs>
          <w:tab w:val="left" w:pos="1794"/>
        </w:tabs>
        <w:spacing w:after="0" w:line="295" w:lineRule="auto"/>
        <w:ind w:left="1794" w:right="520" w:hanging="354"/>
        <w:rPr>
          <w:rFonts w:ascii="Courier New" w:eastAsia="Courier New" w:hAnsi="Courier New"/>
          <w:color w:val="262626"/>
          <w:sz w:val="24"/>
        </w:rPr>
      </w:pPr>
      <w:r>
        <w:rPr>
          <w:rFonts w:ascii="Georgia" w:eastAsia="Georgia" w:hAnsi="Georgia"/>
          <w:color w:val="262626"/>
          <w:sz w:val="24"/>
        </w:rPr>
        <w:t>Linux and macOS X compatibility could not be tested as we did not have the resources necessary for in-depth tests</w:t>
      </w: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A86EDD" w:rsidRDefault="00A86EDD">
      <w:pPr>
        <w:spacing w:line="210" w:lineRule="exact"/>
        <w:rPr>
          <w:rFonts w:ascii="Times New Roman" w:eastAsia="Times New Roman" w:hAnsi="Times New Roman"/>
        </w:rPr>
      </w:pPr>
    </w:p>
    <w:p w:rsidR="009874FD" w:rsidRDefault="009874FD">
      <w:pPr>
        <w:spacing w:line="210" w:lineRule="exact"/>
        <w:rPr>
          <w:rFonts w:ascii="Times New Roman" w:eastAsia="Times New Roman" w:hAnsi="Times New Roman"/>
        </w:rPr>
      </w:pPr>
    </w:p>
    <w:p w:rsidR="009874FD" w:rsidRDefault="001939B5">
      <w:pPr>
        <w:spacing w:line="0" w:lineRule="atLeast"/>
        <w:ind w:left="354"/>
        <w:rPr>
          <w:rFonts w:ascii="Georgia" w:eastAsia="Georgia" w:hAnsi="Georgia"/>
          <w:b/>
          <w:color w:val="232220"/>
          <w:sz w:val="48"/>
        </w:rPr>
      </w:pPr>
      <w:r>
        <w:rPr>
          <w:rFonts w:ascii="Georgia" w:eastAsia="Georgia" w:hAnsi="Georgia"/>
          <w:b/>
          <w:color w:val="232220"/>
          <w:sz w:val="48"/>
        </w:rPr>
        <w:lastRenderedPageBreak/>
        <w:t>Usability</w:t>
      </w:r>
    </w:p>
    <w:p w:rsidR="009874FD" w:rsidRDefault="009874FD">
      <w:pPr>
        <w:spacing w:line="200" w:lineRule="exact"/>
        <w:rPr>
          <w:rFonts w:ascii="Times New Roman" w:eastAsia="Times New Roman" w:hAnsi="Times New Roman"/>
        </w:rPr>
      </w:pPr>
    </w:p>
    <w:p w:rsidR="009874FD" w:rsidRDefault="009874FD">
      <w:pPr>
        <w:spacing w:line="215" w:lineRule="exact"/>
        <w:rPr>
          <w:rFonts w:ascii="Times New Roman" w:eastAsia="Times New Roman" w:hAnsi="Times New Roman"/>
        </w:rPr>
      </w:pPr>
    </w:p>
    <w:p w:rsidR="009874FD" w:rsidRDefault="001939B5">
      <w:pPr>
        <w:spacing w:line="0" w:lineRule="atLeast"/>
        <w:ind w:left="354"/>
        <w:rPr>
          <w:rFonts w:ascii="Georgia" w:eastAsia="Georgia" w:hAnsi="Georgia"/>
          <w:b/>
          <w:color w:val="222222"/>
          <w:sz w:val="19"/>
        </w:rPr>
      </w:pPr>
      <w:r>
        <w:rPr>
          <w:rFonts w:ascii="Georgia" w:eastAsia="Georgia" w:hAnsi="Georgia"/>
          <w:b/>
          <w:color w:val="222222"/>
          <w:sz w:val="19"/>
        </w:rPr>
        <w:t>Test for navigation:</w:t>
      </w:r>
    </w:p>
    <w:p w:rsidR="009874FD" w:rsidRDefault="009874FD">
      <w:pPr>
        <w:spacing w:line="306" w:lineRule="exact"/>
        <w:rPr>
          <w:rFonts w:ascii="Times New Roman" w:eastAsia="Times New Roman" w:hAnsi="Times New Roman"/>
        </w:rPr>
      </w:pPr>
    </w:p>
    <w:p w:rsidR="009874FD" w:rsidRDefault="001939B5">
      <w:pPr>
        <w:spacing w:line="309" w:lineRule="auto"/>
        <w:ind w:left="354" w:right="180"/>
        <w:rPr>
          <w:rFonts w:ascii="Georgia" w:eastAsia="Georgia" w:hAnsi="Georgia"/>
          <w:color w:val="222222"/>
          <w:sz w:val="19"/>
        </w:rPr>
      </w:pPr>
      <w:r>
        <w:rPr>
          <w:rFonts w:ascii="Georgia" w:eastAsia="Georgia" w:hAnsi="Georgia"/>
          <w:color w:val="222222"/>
          <w:sz w:val="19"/>
        </w:rPr>
        <w:t>Navigation means how a user surfs the web pages, different controls like buttons, boxes or how the user uses the links on the pages to surf different pages.</w:t>
      </w:r>
    </w:p>
    <w:p w:rsidR="009874FD" w:rsidRDefault="009874FD">
      <w:pPr>
        <w:spacing w:line="243" w:lineRule="exact"/>
        <w:rPr>
          <w:rFonts w:ascii="Times New Roman" w:eastAsia="Times New Roman" w:hAnsi="Times New Roman"/>
        </w:rPr>
      </w:pPr>
    </w:p>
    <w:p w:rsidR="009874FD" w:rsidRDefault="001939B5">
      <w:pPr>
        <w:spacing w:line="0" w:lineRule="atLeast"/>
        <w:ind w:left="354"/>
        <w:rPr>
          <w:rFonts w:ascii="Georgia" w:eastAsia="Georgia" w:hAnsi="Georgia"/>
          <w:b/>
          <w:color w:val="222222"/>
          <w:sz w:val="19"/>
        </w:rPr>
      </w:pPr>
      <w:r>
        <w:rPr>
          <w:rFonts w:ascii="Georgia" w:eastAsia="Georgia" w:hAnsi="Georgia"/>
          <w:b/>
          <w:color w:val="222222"/>
          <w:sz w:val="19"/>
        </w:rPr>
        <w:t>Usability testing includes the following:</w:t>
      </w:r>
    </w:p>
    <w:p w:rsidR="009874FD" w:rsidRDefault="009874FD">
      <w:pPr>
        <w:spacing w:line="319" w:lineRule="exact"/>
        <w:rPr>
          <w:rFonts w:ascii="Times New Roman" w:eastAsia="Times New Roman" w:hAnsi="Times New Roman"/>
        </w:rPr>
      </w:pPr>
    </w:p>
    <w:p w:rsidR="009874FD" w:rsidRDefault="001939B5">
      <w:pPr>
        <w:numPr>
          <w:ilvl w:val="0"/>
          <w:numId w:val="21"/>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The website should be easy to use.</w:t>
      </w:r>
    </w:p>
    <w:p w:rsidR="009874FD" w:rsidRDefault="009874FD">
      <w:pPr>
        <w:spacing w:line="69" w:lineRule="exact"/>
        <w:rPr>
          <w:rFonts w:ascii="Arial" w:eastAsia="Arial" w:hAnsi="Arial"/>
          <w:color w:val="5C5A55"/>
          <w:sz w:val="24"/>
        </w:rPr>
      </w:pPr>
    </w:p>
    <w:p w:rsidR="009874FD" w:rsidRDefault="001939B5">
      <w:pPr>
        <w:numPr>
          <w:ilvl w:val="0"/>
          <w:numId w:val="21"/>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Instructions provided should be very clear.</w:t>
      </w:r>
    </w:p>
    <w:p w:rsidR="009874FD" w:rsidRDefault="009874FD">
      <w:pPr>
        <w:spacing w:line="74" w:lineRule="exact"/>
        <w:rPr>
          <w:rFonts w:ascii="Arial" w:eastAsia="Arial" w:hAnsi="Arial"/>
          <w:color w:val="5C5A55"/>
          <w:sz w:val="24"/>
        </w:rPr>
      </w:pPr>
    </w:p>
    <w:p w:rsidR="009874FD" w:rsidRDefault="001939B5">
      <w:pPr>
        <w:numPr>
          <w:ilvl w:val="0"/>
          <w:numId w:val="21"/>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Check if the instructions provided are perfect to satisfy its purpose.</w:t>
      </w:r>
    </w:p>
    <w:p w:rsidR="009874FD" w:rsidRDefault="009874FD">
      <w:pPr>
        <w:spacing w:line="69" w:lineRule="exact"/>
        <w:rPr>
          <w:rFonts w:ascii="Arial" w:eastAsia="Arial" w:hAnsi="Arial"/>
          <w:color w:val="5C5A55"/>
          <w:sz w:val="24"/>
        </w:rPr>
      </w:pPr>
    </w:p>
    <w:p w:rsidR="009874FD" w:rsidRDefault="001939B5">
      <w:pPr>
        <w:numPr>
          <w:ilvl w:val="0"/>
          <w:numId w:val="21"/>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The main menu should be provided on each page.</w:t>
      </w:r>
    </w:p>
    <w:p w:rsidR="009874FD" w:rsidRDefault="009874FD">
      <w:pPr>
        <w:spacing w:line="74" w:lineRule="exact"/>
        <w:rPr>
          <w:rFonts w:ascii="Arial" w:eastAsia="Arial" w:hAnsi="Arial"/>
          <w:color w:val="5C5A55"/>
          <w:sz w:val="24"/>
        </w:rPr>
      </w:pPr>
    </w:p>
    <w:p w:rsidR="009874FD" w:rsidRDefault="001939B5">
      <w:pPr>
        <w:numPr>
          <w:ilvl w:val="0"/>
          <w:numId w:val="21"/>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It should be consistent enough.</w:t>
      </w:r>
    </w:p>
    <w:p w:rsidR="009874FD" w:rsidRDefault="009874FD">
      <w:pPr>
        <w:spacing w:line="299" w:lineRule="exact"/>
        <w:rPr>
          <w:rFonts w:ascii="Arial" w:eastAsia="Arial" w:hAnsi="Arial"/>
          <w:color w:val="5C5A55"/>
          <w:sz w:val="24"/>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Content checking:</w:t>
      </w:r>
    </w:p>
    <w:p w:rsidR="009874FD" w:rsidRDefault="009874FD">
      <w:pPr>
        <w:spacing w:line="306" w:lineRule="exact"/>
        <w:rPr>
          <w:rFonts w:ascii="Arial" w:eastAsia="Arial" w:hAnsi="Arial"/>
          <w:color w:val="5C5A55"/>
          <w:sz w:val="24"/>
        </w:rPr>
      </w:pPr>
    </w:p>
    <w:p w:rsidR="009874FD" w:rsidRDefault="001939B5">
      <w:pPr>
        <w:spacing w:line="309" w:lineRule="auto"/>
        <w:ind w:right="120"/>
        <w:rPr>
          <w:rFonts w:ascii="Georgia" w:eastAsia="Georgia" w:hAnsi="Georgia"/>
          <w:color w:val="222222"/>
          <w:sz w:val="19"/>
        </w:rPr>
      </w:pPr>
      <w:r>
        <w:rPr>
          <w:rFonts w:ascii="Georgia" w:eastAsia="Georgia" w:hAnsi="Georgia"/>
          <w:color w:val="222222"/>
          <w:sz w:val="19"/>
        </w:rPr>
        <w:t>Content should be logical and easy to understand. Check for spelling errors. Usage of dark colors annoys the users and should not be used in the site theme.</w:t>
      </w:r>
    </w:p>
    <w:p w:rsidR="009874FD" w:rsidRDefault="001939B5">
      <w:pPr>
        <w:spacing w:line="309" w:lineRule="auto"/>
        <w:ind w:right="760"/>
        <w:rPr>
          <w:rFonts w:ascii="Georgia" w:eastAsia="Georgia" w:hAnsi="Georgia"/>
          <w:color w:val="222222"/>
          <w:sz w:val="19"/>
        </w:rPr>
      </w:pPr>
      <w:bookmarkStart w:id="40" w:name="page5"/>
      <w:bookmarkEnd w:id="40"/>
      <w:r>
        <w:rPr>
          <w:rFonts w:ascii="Georgia" w:eastAsia="Georgia" w:hAnsi="Georgia"/>
          <w:color w:val="222222"/>
          <w:sz w:val="19"/>
        </w:rPr>
        <w:t>You can follow some standard colors that are used for web page and content building. These are the commonly accepted standards like what I mentioned above about annoying colors, fonts, frames etc.</w:t>
      </w:r>
    </w:p>
    <w:p w:rsidR="009874FD" w:rsidRDefault="009874FD">
      <w:pPr>
        <w:spacing w:line="244" w:lineRule="exact"/>
        <w:rPr>
          <w:rFonts w:ascii="Times New Roman" w:eastAsia="Times New Roman" w:hAnsi="Times New Roman"/>
        </w:rPr>
      </w:pPr>
    </w:p>
    <w:p w:rsidR="009874FD" w:rsidRDefault="001939B5">
      <w:pPr>
        <w:spacing w:line="309" w:lineRule="auto"/>
        <w:ind w:right="120"/>
        <w:rPr>
          <w:rFonts w:ascii="Georgia" w:eastAsia="Georgia" w:hAnsi="Georgia"/>
          <w:color w:val="222222"/>
          <w:sz w:val="19"/>
        </w:rPr>
      </w:pPr>
      <w:r>
        <w:rPr>
          <w:rFonts w:ascii="Georgia" w:eastAsia="Georgia" w:hAnsi="Georgia"/>
          <w:color w:val="222222"/>
          <w:sz w:val="19"/>
        </w:rPr>
        <w:t>Content should be meaningful. All the anchor text links should be working properly. Images should be placed properly with proper sizes.</w:t>
      </w:r>
    </w:p>
    <w:p w:rsidR="009874FD" w:rsidRDefault="009874FD">
      <w:pPr>
        <w:spacing w:line="244" w:lineRule="exact"/>
        <w:rPr>
          <w:rFonts w:ascii="Times New Roman" w:eastAsia="Times New Roman" w:hAnsi="Times New Roman"/>
        </w:rPr>
      </w:pPr>
    </w:p>
    <w:p w:rsidR="009874FD" w:rsidRDefault="001939B5">
      <w:pPr>
        <w:spacing w:line="309" w:lineRule="auto"/>
        <w:ind w:right="200"/>
        <w:rPr>
          <w:rFonts w:ascii="Georgia" w:eastAsia="Georgia" w:hAnsi="Georgia"/>
          <w:color w:val="222222"/>
          <w:sz w:val="19"/>
        </w:rPr>
      </w:pPr>
      <w:r>
        <w:rPr>
          <w:rFonts w:ascii="Georgia" w:eastAsia="Georgia" w:hAnsi="Georgia"/>
          <w:color w:val="222222"/>
          <w:sz w:val="19"/>
        </w:rPr>
        <w:t>These are some of the basic important standards that should be followed in web development. Your task is to validate all for UI testing.</w:t>
      </w:r>
    </w:p>
    <w:p w:rsidR="009874FD" w:rsidRDefault="009874FD">
      <w:pPr>
        <w:spacing w:line="247" w:lineRule="exact"/>
        <w:rPr>
          <w:rFonts w:ascii="Times New Roman" w:eastAsia="Times New Roman" w:hAnsi="Times New Roman"/>
        </w:rPr>
      </w:pPr>
    </w:p>
    <w:p w:rsidR="009874FD" w:rsidRDefault="001939B5">
      <w:pPr>
        <w:spacing w:line="0" w:lineRule="atLeast"/>
        <w:rPr>
          <w:rFonts w:ascii="Georgia" w:eastAsia="Georgia" w:hAnsi="Georgia"/>
          <w:b/>
          <w:color w:val="222222"/>
          <w:sz w:val="19"/>
        </w:rPr>
      </w:pPr>
      <w:r>
        <w:rPr>
          <w:rFonts w:ascii="Georgia" w:eastAsia="Georgia" w:hAnsi="Georgia"/>
          <w:b/>
          <w:color w:val="222222"/>
          <w:sz w:val="19"/>
        </w:rPr>
        <w:t>Other user information for user help:</w:t>
      </w:r>
    </w:p>
    <w:p w:rsidR="009874FD" w:rsidRDefault="009874FD">
      <w:pPr>
        <w:spacing w:line="306" w:lineRule="exact"/>
        <w:rPr>
          <w:rFonts w:ascii="Times New Roman" w:eastAsia="Times New Roman" w:hAnsi="Times New Roman"/>
        </w:rPr>
      </w:pPr>
    </w:p>
    <w:p w:rsidR="009874FD" w:rsidRDefault="001939B5">
      <w:pPr>
        <w:spacing w:line="309" w:lineRule="auto"/>
        <w:ind w:right="500"/>
        <w:rPr>
          <w:rFonts w:ascii="Georgia" w:eastAsia="Georgia" w:hAnsi="Georgia"/>
          <w:color w:val="222222"/>
          <w:sz w:val="19"/>
        </w:rPr>
      </w:pPr>
      <w:r>
        <w:rPr>
          <w:rFonts w:ascii="Georgia" w:eastAsia="Georgia" w:hAnsi="Georgia"/>
          <w:color w:val="222222"/>
          <w:sz w:val="19"/>
        </w:rPr>
        <w:t>Like search option, sitemap also helps files etc. The sitemap should be present with all the links in websites with a proper tree view of navigation. Check for all links on the sitemap.</w:t>
      </w:r>
    </w:p>
    <w:p w:rsidR="009874FD" w:rsidRDefault="009874FD">
      <w:pPr>
        <w:spacing w:line="244" w:lineRule="exact"/>
        <w:rPr>
          <w:rFonts w:ascii="Times New Roman" w:eastAsia="Times New Roman" w:hAnsi="Times New Roman"/>
        </w:rPr>
      </w:pPr>
    </w:p>
    <w:p w:rsidR="009874FD" w:rsidRDefault="001939B5">
      <w:pPr>
        <w:spacing w:line="309" w:lineRule="auto"/>
        <w:ind w:right="220"/>
        <w:rPr>
          <w:rFonts w:ascii="Georgia" w:eastAsia="Georgia" w:hAnsi="Georgia"/>
          <w:color w:val="222222"/>
          <w:sz w:val="19"/>
        </w:rPr>
      </w:pPr>
      <w:r>
        <w:rPr>
          <w:rFonts w:ascii="Georgia" w:eastAsia="Georgia" w:hAnsi="Georgia"/>
          <w:color w:val="222222"/>
          <w:sz w:val="19"/>
        </w:rPr>
        <w:t>“Search on the site” option will help users to find content pages that they are looking for easily and quickly. These are all optional items and if present they should be validated.</w:t>
      </w:r>
    </w:p>
    <w:p w:rsidR="009874FD" w:rsidRDefault="009874FD">
      <w:pPr>
        <w:spacing w:line="363" w:lineRule="exact"/>
        <w:rPr>
          <w:rFonts w:ascii="Times New Roman" w:eastAsia="Times New Roman" w:hAnsi="Times New Roman"/>
        </w:rPr>
      </w:pPr>
    </w:p>
    <w:tbl>
      <w:tblPr>
        <w:tblW w:w="10000" w:type="dxa"/>
        <w:tblLayout w:type="fixed"/>
        <w:tblCellMar>
          <w:left w:w="0" w:type="dxa"/>
          <w:right w:w="0" w:type="dxa"/>
        </w:tblCellMar>
        <w:tblLook w:val="04A0"/>
      </w:tblPr>
      <w:tblGrid>
        <w:gridCol w:w="2820"/>
        <w:gridCol w:w="1840"/>
        <w:gridCol w:w="2200"/>
        <w:gridCol w:w="3140"/>
      </w:tblGrid>
      <w:tr w:rsidR="009874FD">
        <w:trPr>
          <w:trHeight w:val="273"/>
        </w:trPr>
        <w:tc>
          <w:tcPr>
            <w:tcW w:w="2820" w:type="dxa"/>
            <w:shd w:val="clear" w:color="auto" w:fill="auto"/>
            <w:vAlign w:val="bottom"/>
          </w:tcPr>
          <w:p w:rsidR="009874FD" w:rsidRDefault="009874FD">
            <w:pPr>
              <w:spacing w:line="0" w:lineRule="atLeast"/>
              <w:rPr>
                <w:rFonts w:ascii="Times New Roman" w:eastAsia="Times New Roman" w:hAnsi="Times New Roman"/>
                <w:sz w:val="23"/>
              </w:rPr>
            </w:pPr>
          </w:p>
        </w:tc>
        <w:tc>
          <w:tcPr>
            <w:tcW w:w="1840" w:type="dxa"/>
            <w:shd w:val="clear" w:color="auto" w:fill="auto"/>
            <w:vAlign w:val="bottom"/>
          </w:tcPr>
          <w:p w:rsidR="009874FD" w:rsidRDefault="001939B5">
            <w:pPr>
              <w:spacing w:line="0" w:lineRule="atLeast"/>
              <w:ind w:left="360"/>
              <w:rPr>
                <w:rFonts w:ascii="Georgia" w:eastAsia="Georgia" w:hAnsi="Georgia"/>
                <w:b/>
                <w:color w:val="232220"/>
                <w:sz w:val="24"/>
              </w:rPr>
            </w:pPr>
            <w:r>
              <w:rPr>
                <w:rFonts w:ascii="Georgia" w:eastAsia="Georgia" w:hAnsi="Georgia"/>
                <w:b/>
                <w:color w:val="232220"/>
                <w:sz w:val="24"/>
              </w:rPr>
              <w:t>Donor</w:t>
            </w:r>
          </w:p>
        </w:tc>
        <w:tc>
          <w:tcPr>
            <w:tcW w:w="2200" w:type="dxa"/>
            <w:shd w:val="clear" w:color="auto" w:fill="auto"/>
            <w:vAlign w:val="bottom"/>
          </w:tcPr>
          <w:p w:rsidR="009874FD" w:rsidRDefault="001939B5">
            <w:pPr>
              <w:spacing w:line="0" w:lineRule="atLeast"/>
              <w:ind w:left="620"/>
              <w:rPr>
                <w:rFonts w:ascii="Georgia" w:eastAsia="Georgia" w:hAnsi="Georgia"/>
                <w:b/>
                <w:color w:val="232220"/>
                <w:sz w:val="24"/>
              </w:rPr>
            </w:pPr>
            <w:r>
              <w:rPr>
                <w:rFonts w:ascii="Georgia" w:eastAsia="Georgia" w:hAnsi="Georgia"/>
                <w:b/>
                <w:color w:val="232220"/>
                <w:sz w:val="24"/>
              </w:rPr>
              <w:t>Doctor</w:t>
            </w:r>
          </w:p>
        </w:tc>
        <w:tc>
          <w:tcPr>
            <w:tcW w:w="3140" w:type="dxa"/>
            <w:shd w:val="clear" w:color="auto" w:fill="auto"/>
            <w:vAlign w:val="bottom"/>
          </w:tcPr>
          <w:p w:rsidR="009874FD" w:rsidRDefault="001939B5">
            <w:pPr>
              <w:spacing w:line="0" w:lineRule="atLeast"/>
              <w:ind w:left="740"/>
              <w:rPr>
                <w:rFonts w:ascii="Georgia" w:eastAsia="Georgia" w:hAnsi="Georgia"/>
                <w:b/>
                <w:color w:val="232220"/>
                <w:sz w:val="24"/>
              </w:rPr>
            </w:pPr>
            <w:r>
              <w:rPr>
                <w:rFonts w:ascii="Georgia" w:eastAsia="Georgia" w:hAnsi="Georgia"/>
                <w:b/>
                <w:color w:val="232220"/>
                <w:sz w:val="24"/>
              </w:rPr>
              <w:t>Staff</w:t>
            </w:r>
          </w:p>
        </w:tc>
      </w:tr>
      <w:tr w:rsidR="009874FD">
        <w:trPr>
          <w:trHeight w:val="133"/>
        </w:trPr>
        <w:tc>
          <w:tcPr>
            <w:tcW w:w="2820" w:type="dxa"/>
            <w:tcBorders>
              <w:bottom w:val="single" w:sz="8" w:space="0" w:color="232220"/>
            </w:tcBorders>
            <w:shd w:val="clear" w:color="auto" w:fill="auto"/>
            <w:vAlign w:val="bottom"/>
          </w:tcPr>
          <w:p w:rsidR="009874FD" w:rsidRDefault="009874FD">
            <w:pPr>
              <w:spacing w:line="0" w:lineRule="atLeast"/>
              <w:rPr>
                <w:rFonts w:ascii="Times New Roman" w:eastAsia="Times New Roman" w:hAnsi="Times New Roman"/>
                <w:sz w:val="11"/>
              </w:rPr>
            </w:pPr>
          </w:p>
        </w:tc>
        <w:tc>
          <w:tcPr>
            <w:tcW w:w="1840" w:type="dxa"/>
            <w:tcBorders>
              <w:bottom w:val="single" w:sz="8" w:space="0" w:color="232220"/>
            </w:tcBorders>
            <w:shd w:val="clear" w:color="auto" w:fill="auto"/>
            <w:vAlign w:val="bottom"/>
          </w:tcPr>
          <w:p w:rsidR="009874FD" w:rsidRDefault="009874FD">
            <w:pPr>
              <w:spacing w:line="0" w:lineRule="atLeast"/>
              <w:rPr>
                <w:rFonts w:ascii="Times New Roman" w:eastAsia="Times New Roman" w:hAnsi="Times New Roman"/>
                <w:sz w:val="11"/>
              </w:rPr>
            </w:pPr>
          </w:p>
        </w:tc>
        <w:tc>
          <w:tcPr>
            <w:tcW w:w="2200" w:type="dxa"/>
            <w:tcBorders>
              <w:bottom w:val="single" w:sz="8" w:space="0" w:color="232220"/>
            </w:tcBorders>
            <w:shd w:val="clear" w:color="auto" w:fill="auto"/>
            <w:vAlign w:val="bottom"/>
          </w:tcPr>
          <w:p w:rsidR="009874FD" w:rsidRDefault="009874FD">
            <w:pPr>
              <w:spacing w:line="0" w:lineRule="atLeast"/>
              <w:rPr>
                <w:rFonts w:ascii="Times New Roman" w:eastAsia="Times New Roman" w:hAnsi="Times New Roman"/>
                <w:sz w:val="11"/>
              </w:rPr>
            </w:pPr>
          </w:p>
        </w:tc>
        <w:tc>
          <w:tcPr>
            <w:tcW w:w="3140" w:type="dxa"/>
            <w:tcBorders>
              <w:bottom w:val="single" w:sz="8" w:space="0" w:color="232220"/>
            </w:tcBorders>
            <w:shd w:val="clear" w:color="auto" w:fill="auto"/>
            <w:vAlign w:val="bottom"/>
          </w:tcPr>
          <w:p w:rsidR="009874FD" w:rsidRDefault="009874FD">
            <w:pPr>
              <w:spacing w:line="0" w:lineRule="atLeast"/>
              <w:rPr>
                <w:rFonts w:ascii="Times New Roman" w:eastAsia="Times New Roman" w:hAnsi="Times New Roman"/>
                <w:sz w:val="11"/>
              </w:rPr>
            </w:pPr>
          </w:p>
        </w:tc>
      </w:tr>
      <w:tr w:rsidR="009874FD">
        <w:trPr>
          <w:trHeight w:val="395"/>
        </w:trPr>
        <w:tc>
          <w:tcPr>
            <w:tcW w:w="28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Test for navigation</w:t>
            </w:r>
          </w:p>
        </w:tc>
        <w:tc>
          <w:tcPr>
            <w:tcW w:w="1840" w:type="dxa"/>
            <w:shd w:val="clear" w:color="auto" w:fill="auto"/>
            <w:vAlign w:val="bottom"/>
          </w:tcPr>
          <w:p w:rsidR="009874FD" w:rsidRDefault="001939B5">
            <w:pPr>
              <w:spacing w:line="0" w:lineRule="atLeast"/>
              <w:ind w:left="360"/>
              <w:rPr>
                <w:rFonts w:ascii="Arial" w:eastAsia="Arial" w:hAnsi="Arial"/>
                <w:b/>
                <w:color w:val="00B050"/>
                <w:sz w:val="24"/>
              </w:rPr>
            </w:pPr>
            <w:r>
              <w:rPr>
                <w:rFonts w:ascii="Arial" w:eastAsia="Arial" w:hAnsi="Arial"/>
                <w:b/>
                <w:color w:val="00B050"/>
                <w:sz w:val="24"/>
              </w:rPr>
              <w:t>Passed</w:t>
            </w:r>
          </w:p>
        </w:tc>
        <w:tc>
          <w:tcPr>
            <w:tcW w:w="2200" w:type="dxa"/>
            <w:shd w:val="clear" w:color="auto" w:fill="auto"/>
            <w:vAlign w:val="bottom"/>
          </w:tcPr>
          <w:p w:rsidR="009874FD" w:rsidRDefault="001939B5">
            <w:pPr>
              <w:spacing w:line="0" w:lineRule="atLeast"/>
              <w:ind w:left="620"/>
              <w:rPr>
                <w:rFonts w:ascii="Arial" w:eastAsia="Arial" w:hAnsi="Arial"/>
                <w:b/>
                <w:color w:val="00B050"/>
                <w:sz w:val="24"/>
              </w:rPr>
            </w:pPr>
            <w:r>
              <w:rPr>
                <w:rFonts w:ascii="Arial" w:eastAsia="Arial" w:hAnsi="Arial"/>
                <w:b/>
                <w:color w:val="00B050"/>
                <w:sz w:val="24"/>
              </w:rPr>
              <w:t>Passed</w:t>
            </w:r>
          </w:p>
        </w:tc>
        <w:tc>
          <w:tcPr>
            <w:tcW w:w="3140" w:type="dxa"/>
            <w:shd w:val="clear" w:color="auto" w:fill="auto"/>
            <w:vAlign w:val="bottom"/>
          </w:tcPr>
          <w:p w:rsidR="009874FD" w:rsidRDefault="001939B5">
            <w:pPr>
              <w:spacing w:line="0" w:lineRule="atLeast"/>
              <w:ind w:left="740"/>
              <w:rPr>
                <w:rFonts w:ascii="Arial" w:eastAsia="Arial" w:hAnsi="Arial"/>
                <w:b/>
                <w:color w:val="00B050"/>
                <w:sz w:val="24"/>
              </w:rPr>
            </w:pPr>
            <w:r>
              <w:rPr>
                <w:rFonts w:ascii="Arial" w:eastAsia="Arial" w:hAnsi="Arial"/>
                <w:b/>
                <w:color w:val="00B050"/>
                <w:sz w:val="24"/>
              </w:rPr>
              <w:t>Passed</w:t>
            </w:r>
          </w:p>
        </w:tc>
      </w:tr>
      <w:tr w:rsidR="009874FD">
        <w:trPr>
          <w:trHeight w:val="715"/>
        </w:trPr>
        <w:tc>
          <w:tcPr>
            <w:tcW w:w="28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Content checking</w:t>
            </w:r>
          </w:p>
        </w:tc>
        <w:tc>
          <w:tcPr>
            <w:tcW w:w="1840" w:type="dxa"/>
            <w:shd w:val="clear" w:color="auto" w:fill="auto"/>
            <w:vAlign w:val="bottom"/>
          </w:tcPr>
          <w:p w:rsidR="009874FD" w:rsidRDefault="001939B5">
            <w:pPr>
              <w:spacing w:line="0" w:lineRule="atLeast"/>
              <w:ind w:left="360"/>
              <w:rPr>
                <w:rFonts w:ascii="Arial" w:eastAsia="Arial" w:hAnsi="Arial"/>
                <w:b/>
                <w:color w:val="FF0000"/>
                <w:sz w:val="24"/>
              </w:rPr>
            </w:pPr>
            <w:r>
              <w:rPr>
                <w:rFonts w:ascii="Arial" w:eastAsia="Arial" w:hAnsi="Arial"/>
                <w:b/>
                <w:color w:val="FF0000"/>
                <w:sz w:val="24"/>
              </w:rPr>
              <w:t>Failed</w:t>
            </w:r>
          </w:p>
        </w:tc>
        <w:tc>
          <w:tcPr>
            <w:tcW w:w="2200" w:type="dxa"/>
            <w:shd w:val="clear" w:color="auto" w:fill="auto"/>
            <w:vAlign w:val="bottom"/>
          </w:tcPr>
          <w:p w:rsidR="009874FD" w:rsidRDefault="001939B5">
            <w:pPr>
              <w:spacing w:line="0" w:lineRule="atLeast"/>
              <w:ind w:left="620"/>
              <w:rPr>
                <w:rFonts w:ascii="Arial" w:eastAsia="Arial" w:hAnsi="Arial"/>
                <w:b/>
                <w:color w:val="00B050"/>
                <w:sz w:val="24"/>
              </w:rPr>
            </w:pPr>
            <w:r>
              <w:rPr>
                <w:rFonts w:ascii="Arial" w:eastAsia="Arial" w:hAnsi="Arial"/>
                <w:b/>
                <w:color w:val="00B050"/>
                <w:sz w:val="24"/>
              </w:rPr>
              <w:t>Passed</w:t>
            </w:r>
          </w:p>
        </w:tc>
        <w:tc>
          <w:tcPr>
            <w:tcW w:w="3140" w:type="dxa"/>
            <w:shd w:val="clear" w:color="auto" w:fill="auto"/>
            <w:vAlign w:val="bottom"/>
          </w:tcPr>
          <w:p w:rsidR="009874FD" w:rsidRDefault="001939B5">
            <w:pPr>
              <w:spacing w:line="0" w:lineRule="atLeast"/>
              <w:ind w:left="740"/>
              <w:rPr>
                <w:rFonts w:ascii="Arial" w:eastAsia="Arial" w:hAnsi="Arial"/>
                <w:b/>
                <w:color w:val="00B050"/>
                <w:sz w:val="24"/>
              </w:rPr>
            </w:pPr>
            <w:r>
              <w:rPr>
                <w:rFonts w:ascii="Arial" w:eastAsia="Arial" w:hAnsi="Arial"/>
                <w:b/>
                <w:color w:val="00B050"/>
                <w:sz w:val="24"/>
              </w:rPr>
              <w:t>Passed</w:t>
            </w:r>
          </w:p>
        </w:tc>
      </w:tr>
      <w:tr w:rsidR="009874FD">
        <w:trPr>
          <w:trHeight w:val="515"/>
        </w:trPr>
        <w:tc>
          <w:tcPr>
            <w:tcW w:w="282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User information</w:t>
            </w:r>
          </w:p>
        </w:tc>
        <w:tc>
          <w:tcPr>
            <w:tcW w:w="1840" w:type="dxa"/>
            <w:shd w:val="clear" w:color="auto" w:fill="auto"/>
            <w:vAlign w:val="bottom"/>
          </w:tcPr>
          <w:p w:rsidR="009874FD" w:rsidRDefault="001939B5">
            <w:pPr>
              <w:spacing w:line="0" w:lineRule="atLeast"/>
              <w:ind w:left="360"/>
              <w:rPr>
                <w:rFonts w:ascii="Arial" w:eastAsia="Arial" w:hAnsi="Arial"/>
                <w:b/>
                <w:color w:val="FF0000"/>
                <w:sz w:val="24"/>
              </w:rPr>
            </w:pPr>
            <w:r>
              <w:rPr>
                <w:rFonts w:ascii="Arial" w:eastAsia="Arial" w:hAnsi="Arial"/>
                <w:b/>
                <w:color w:val="FF0000"/>
                <w:sz w:val="24"/>
              </w:rPr>
              <w:t>Failed</w:t>
            </w:r>
          </w:p>
        </w:tc>
        <w:tc>
          <w:tcPr>
            <w:tcW w:w="2200" w:type="dxa"/>
            <w:shd w:val="clear" w:color="auto" w:fill="auto"/>
            <w:vAlign w:val="bottom"/>
          </w:tcPr>
          <w:p w:rsidR="009874FD" w:rsidRDefault="001939B5">
            <w:pPr>
              <w:spacing w:line="0" w:lineRule="atLeast"/>
              <w:ind w:left="620"/>
              <w:rPr>
                <w:rFonts w:ascii="Arial" w:eastAsia="Arial" w:hAnsi="Arial"/>
                <w:b/>
                <w:color w:val="FF0000"/>
                <w:sz w:val="24"/>
              </w:rPr>
            </w:pPr>
            <w:r>
              <w:rPr>
                <w:rFonts w:ascii="Arial" w:eastAsia="Arial" w:hAnsi="Arial"/>
                <w:b/>
                <w:color w:val="FF0000"/>
                <w:sz w:val="24"/>
              </w:rPr>
              <w:t>Failed</w:t>
            </w:r>
          </w:p>
        </w:tc>
        <w:tc>
          <w:tcPr>
            <w:tcW w:w="3140" w:type="dxa"/>
            <w:shd w:val="clear" w:color="auto" w:fill="auto"/>
            <w:vAlign w:val="bottom"/>
          </w:tcPr>
          <w:p w:rsidR="009874FD" w:rsidRDefault="001939B5">
            <w:pPr>
              <w:spacing w:line="0" w:lineRule="atLeast"/>
              <w:ind w:left="740"/>
              <w:rPr>
                <w:rFonts w:ascii="Arial" w:eastAsia="Arial" w:hAnsi="Arial"/>
                <w:b/>
                <w:color w:val="FF0000"/>
                <w:sz w:val="24"/>
              </w:rPr>
            </w:pPr>
            <w:r>
              <w:rPr>
                <w:rFonts w:ascii="Arial" w:eastAsia="Arial" w:hAnsi="Arial"/>
                <w:b/>
                <w:color w:val="FF0000"/>
                <w:sz w:val="24"/>
              </w:rPr>
              <w:t>Failed</w:t>
            </w:r>
          </w:p>
        </w:tc>
      </w:tr>
    </w:tbl>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377" w:lineRule="exact"/>
        <w:rPr>
          <w:rFonts w:ascii="Times New Roman" w:eastAsia="Times New Roman" w:hAnsi="Times New Roman"/>
        </w:rPr>
      </w:pPr>
    </w:p>
    <w:p w:rsidR="009874FD" w:rsidRDefault="001939B5">
      <w:pPr>
        <w:spacing w:line="0" w:lineRule="atLeast"/>
        <w:rPr>
          <w:rFonts w:ascii="Georgia" w:eastAsia="Georgia" w:hAnsi="Georgia"/>
          <w:b/>
          <w:sz w:val="28"/>
          <w:u w:val="single"/>
        </w:rPr>
      </w:pPr>
      <w:r>
        <w:rPr>
          <w:rFonts w:ascii="Georgia" w:eastAsia="Georgia" w:hAnsi="Georgia"/>
          <w:b/>
          <w:sz w:val="28"/>
          <w:u w:val="single"/>
        </w:rPr>
        <w:t>Important issues found:</w:t>
      </w:r>
    </w:p>
    <w:p w:rsidR="009874FD" w:rsidRDefault="009874FD">
      <w:pPr>
        <w:spacing w:line="352" w:lineRule="exact"/>
        <w:rPr>
          <w:rFonts w:ascii="Times New Roman" w:eastAsia="Times New Roman" w:hAnsi="Times New Roman"/>
        </w:rPr>
      </w:pPr>
    </w:p>
    <w:p w:rsidR="009874FD" w:rsidRDefault="001939B5">
      <w:pPr>
        <w:numPr>
          <w:ilvl w:val="0"/>
          <w:numId w:val="22"/>
        </w:numPr>
        <w:tabs>
          <w:tab w:val="left" w:pos="720"/>
        </w:tabs>
        <w:spacing w:after="0" w:line="0" w:lineRule="atLeast"/>
        <w:ind w:left="720" w:hanging="354"/>
        <w:rPr>
          <w:rFonts w:ascii="Arial" w:eastAsia="Arial" w:hAnsi="Arial"/>
          <w:color w:val="262626"/>
          <w:sz w:val="28"/>
        </w:rPr>
      </w:pPr>
      <w:r>
        <w:rPr>
          <w:rFonts w:ascii="Georgia" w:eastAsia="Georgia" w:hAnsi="Georgia"/>
          <w:b/>
          <w:color w:val="262626"/>
          <w:sz w:val="28"/>
        </w:rPr>
        <w:t>General</w:t>
      </w:r>
    </w:p>
    <w:p w:rsidR="009874FD" w:rsidRDefault="009874FD">
      <w:pPr>
        <w:spacing w:line="75" w:lineRule="exact"/>
        <w:rPr>
          <w:rFonts w:ascii="Times New Roman" w:eastAsia="Times New Roman" w:hAnsi="Times New Roman"/>
        </w:rPr>
      </w:pPr>
    </w:p>
    <w:p w:rsidR="009874FD" w:rsidRDefault="001939B5">
      <w:pPr>
        <w:numPr>
          <w:ilvl w:val="0"/>
          <w:numId w:val="23"/>
        </w:numPr>
        <w:tabs>
          <w:tab w:val="left" w:pos="1440"/>
        </w:tabs>
        <w:spacing w:after="0" w:line="0" w:lineRule="atLeast"/>
        <w:ind w:left="1440" w:hanging="354"/>
        <w:rPr>
          <w:rFonts w:ascii="Courier New" w:eastAsia="Courier New" w:hAnsi="Courier New"/>
          <w:color w:val="262626"/>
          <w:sz w:val="24"/>
        </w:rPr>
      </w:pPr>
      <w:r>
        <w:rPr>
          <w:rFonts w:ascii="Georgia" w:eastAsia="Georgia" w:hAnsi="Georgia"/>
          <w:color w:val="262626"/>
          <w:sz w:val="24"/>
          <w:highlight w:val="yellow"/>
        </w:rPr>
        <w:t>The application does not have a "Search on the site" option</w:t>
      </w:r>
    </w:p>
    <w:p w:rsidR="009874FD" w:rsidRDefault="009874FD">
      <w:pPr>
        <w:spacing w:line="63" w:lineRule="exact"/>
        <w:rPr>
          <w:rFonts w:ascii="Times New Roman" w:eastAsia="Times New Roman" w:hAnsi="Times New Roman"/>
        </w:rPr>
      </w:pPr>
    </w:p>
    <w:p w:rsidR="009874FD" w:rsidRDefault="001939B5">
      <w:pPr>
        <w:numPr>
          <w:ilvl w:val="0"/>
          <w:numId w:val="24"/>
        </w:numPr>
        <w:tabs>
          <w:tab w:val="left" w:pos="1440"/>
        </w:tabs>
        <w:spacing w:after="0" w:line="0" w:lineRule="atLeast"/>
        <w:ind w:left="1440" w:hanging="354"/>
        <w:rPr>
          <w:rFonts w:ascii="Courier New" w:eastAsia="Courier New" w:hAnsi="Courier New"/>
          <w:color w:val="262626"/>
          <w:sz w:val="24"/>
        </w:rPr>
      </w:pPr>
      <w:r>
        <w:rPr>
          <w:rFonts w:ascii="Georgia" w:eastAsia="Georgia" w:hAnsi="Georgia"/>
          <w:color w:val="262626"/>
          <w:sz w:val="24"/>
        </w:rPr>
        <w:t>A small spelling error can be noticed after the user has the "approved for</w:t>
      </w:r>
    </w:p>
    <w:p w:rsidR="009874FD" w:rsidRDefault="009874FD">
      <w:pPr>
        <w:spacing w:line="83" w:lineRule="exact"/>
        <w:rPr>
          <w:rFonts w:ascii="Times New Roman" w:eastAsia="Times New Roman" w:hAnsi="Times New Roman"/>
        </w:rPr>
      </w:pPr>
    </w:p>
    <w:p w:rsidR="009874FD" w:rsidRDefault="001939B5">
      <w:pPr>
        <w:spacing w:line="311" w:lineRule="auto"/>
        <w:ind w:left="1440" w:right="380"/>
        <w:rPr>
          <w:rFonts w:ascii="Georgia" w:eastAsia="Georgia" w:hAnsi="Georgia"/>
          <w:color w:val="262626"/>
          <w:sz w:val="24"/>
        </w:rPr>
      </w:pPr>
      <w:r>
        <w:rPr>
          <w:rFonts w:ascii="Georgia" w:eastAsia="Georgia" w:hAnsi="Georgia"/>
          <w:color w:val="262626"/>
          <w:sz w:val="24"/>
        </w:rPr>
        <w:t>donation" status: "</w:t>
      </w:r>
      <w:r>
        <w:rPr>
          <w:rFonts w:ascii="Georgia" w:eastAsia="Georgia" w:hAnsi="Georgia"/>
          <w:b/>
          <w:color w:val="262626"/>
          <w:sz w:val="24"/>
        </w:rPr>
        <w:t>In</w:t>
      </w:r>
      <w:r>
        <w:rPr>
          <w:rFonts w:ascii="Georgia" w:eastAsia="Georgia" w:hAnsi="Georgia"/>
          <w:color w:val="262626"/>
          <w:sz w:val="24"/>
        </w:rPr>
        <w:t xml:space="preserve"> the morning before </w:t>
      </w:r>
      <w:r>
        <w:rPr>
          <w:rFonts w:ascii="Georgia" w:eastAsia="Georgia" w:hAnsi="Georgia"/>
          <w:b/>
          <w:color w:val="262626"/>
          <w:sz w:val="24"/>
        </w:rPr>
        <w:t>the/your</w:t>
      </w:r>
      <w:r>
        <w:rPr>
          <w:rFonts w:ascii="Georgia" w:eastAsia="Georgia" w:hAnsi="Georgia"/>
          <w:color w:val="262626"/>
          <w:sz w:val="24"/>
        </w:rPr>
        <w:t xml:space="preserve"> blood donation, you may drink[…]"</w:t>
      </w:r>
    </w:p>
    <w:p w:rsidR="009874FD" w:rsidRDefault="009874FD">
      <w:pPr>
        <w:spacing w:line="3" w:lineRule="exact"/>
        <w:rPr>
          <w:rFonts w:ascii="Times New Roman" w:eastAsia="Times New Roman" w:hAnsi="Times New Roman"/>
        </w:rPr>
      </w:pPr>
    </w:p>
    <w:p w:rsidR="009874FD" w:rsidRDefault="001939B5">
      <w:pPr>
        <w:numPr>
          <w:ilvl w:val="0"/>
          <w:numId w:val="25"/>
        </w:numPr>
        <w:tabs>
          <w:tab w:val="left" w:pos="1440"/>
        </w:tabs>
        <w:spacing w:after="0" w:line="275" w:lineRule="auto"/>
        <w:ind w:left="1080" w:right="160" w:firstLine="6"/>
        <w:rPr>
          <w:rFonts w:ascii="Courier New" w:eastAsia="Courier New" w:hAnsi="Courier New"/>
          <w:color w:val="262626"/>
          <w:sz w:val="24"/>
        </w:rPr>
      </w:pPr>
      <w:r>
        <w:rPr>
          <w:rFonts w:ascii="Georgia" w:eastAsia="Georgia" w:hAnsi="Georgia"/>
          <w:color w:val="262626"/>
          <w:sz w:val="24"/>
        </w:rPr>
        <w:t xml:space="preserve">In the "Welcome,[username]" screen, a space before the name should be placed </w:t>
      </w:r>
      <w:r>
        <w:rPr>
          <w:rFonts w:ascii="Courier New" w:eastAsia="Courier New" w:hAnsi="Courier New"/>
          <w:color w:val="262626"/>
          <w:sz w:val="24"/>
        </w:rPr>
        <w:t xml:space="preserve">o </w:t>
      </w:r>
      <w:r>
        <w:rPr>
          <w:rFonts w:ascii="Georgia" w:eastAsia="Georgia" w:hAnsi="Georgia"/>
          <w:color w:val="262626"/>
          <w:sz w:val="24"/>
        </w:rPr>
        <w:t>According to the documentation, the application is available for Romanian</w:t>
      </w:r>
    </w:p>
    <w:p w:rsidR="009874FD" w:rsidRDefault="009874FD">
      <w:pPr>
        <w:spacing w:line="39" w:lineRule="exact"/>
        <w:rPr>
          <w:rFonts w:ascii="Courier New" w:eastAsia="Courier New" w:hAnsi="Courier New"/>
          <w:color w:val="262626"/>
          <w:sz w:val="24"/>
        </w:rPr>
      </w:pPr>
    </w:p>
    <w:p w:rsidR="009874FD" w:rsidRDefault="001939B5">
      <w:pPr>
        <w:spacing w:line="0" w:lineRule="atLeast"/>
        <w:ind w:left="1440"/>
        <w:rPr>
          <w:rFonts w:ascii="Georgia" w:eastAsia="Georgia" w:hAnsi="Georgia"/>
          <w:color w:val="262626"/>
          <w:sz w:val="24"/>
        </w:rPr>
      </w:pPr>
      <w:r>
        <w:rPr>
          <w:rFonts w:ascii="Georgia" w:eastAsia="Georgia" w:hAnsi="Georgia"/>
          <w:color w:val="262626"/>
          <w:sz w:val="24"/>
        </w:rPr>
        <w:t>users, but the site is only available in English at the moment</w:t>
      </w:r>
    </w:p>
    <w:p w:rsidR="009874FD" w:rsidRDefault="009874FD">
      <w:pPr>
        <w:spacing w:line="0" w:lineRule="atLeast"/>
        <w:ind w:left="1440"/>
        <w:rPr>
          <w:rFonts w:ascii="Georgia" w:eastAsia="Georgia" w:hAnsi="Georgia"/>
          <w:color w:val="262626"/>
          <w:sz w:val="24"/>
        </w:rPr>
        <w:sectPr w:rsidR="009874FD">
          <w:pgSz w:w="12240" w:h="15840"/>
          <w:pgMar w:top="981" w:right="1120" w:bottom="411" w:left="1120" w:header="0" w:footer="0" w:gutter="0"/>
          <w:cols w:space="720" w:equalWidth="0">
            <w:col w:w="10000"/>
          </w:cols>
          <w:docGrid w:linePitch="360"/>
        </w:sect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43" w:lineRule="exact"/>
        <w:rPr>
          <w:rFonts w:ascii="Times New Roman" w:eastAsia="Times New Roman" w:hAnsi="Times New Roman"/>
        </w:rPr>
      </w:pPr>
    </w:p>
    <w:p w:rsidR="009874FD" w:rsidRDefault="001939B5">
      <w:pPr>
        <w:spacing w:line="0" w:lineRule="atLeast"/>
        <w:rPr>
          <w:rFonts w:ascii="Arial" w:eastAsia="Arial" w:hAnsi="Arial"/>
          <w:color w:val="5C5A55"/>
          <w:sz w:val="24"/>
        </w:rPr>
      </w:pPr>
      <w:r>
        <w:rPr>
          <w:rFonts w:ascii="Arial" w:eastAsia="Arial" w:hAnsi="Arial"/>
          <w:color w:val="5C5A55"/>
          <w:sz w:val="24"/>
        </w:rPr>
        <w:t>5</w:t>
      </w:r>
    </w:p>
    <w:p w:rsidR="009874FD" w:rsidRDefault="009874FD">
      <w:pPr>
        <w:spacing w:line="0" w:lineRule="atLeast"/>
        <w:rPr>
          <w:rFonts w:ascii="Arial" w:eastAsia="Arial" w:hAnsi="Arial"/>
          <w:color w:val="5C5A55"/>
          <w:sz w:val="24"/>
        </w:rPr>
        <w:sectPr w:rsidR="009874FD">
          <w:type w:val="continuous"/>
          <w:pgSz w:w="12240" w:h="15840"/>
          <w:pgMar w:top="981" w:right="1120" w:bottom="411" w:left="1120" w:header="0" w:footer="0" w:gutter="0"/>
          <w:cols w:space="720" w:equalWidth="0">
            <w:col w:w="10000"/>
          </w:cols>
          <w:docGrid w:linePitch="360"/>
        </w:sectPr>
      </w:pPr>
    </w:p>
    <w:p w:rsidR="009874FD" w:rsidRDefault="001939B5">
      <w:pPr>
        <w:spacing w:line="0" w:lineRule="atLeast"/>
        <w:ind w:left="354"/>
        <w:rPr>
          <w:rFonts w:ascii="Georgia" w:eastAsia="Georgia" w:hAnsi="Georgia"/>
          <w:b/>
          <w:color w:val="232220"/>
          <w:sz w:val="48"/>
        </w:rPr>
      </w:pPr>
      <w:bookmarkStart w:id="41" w:name="page6"/>
      <w:bookmarkEnd w:id="41"/>
      <w:r>
        <w:rPr>
          <w:rFonts w:ascii="Georgia" w:eastAsia="Georgia" w:hAnsi="Georgia"/>
          <w:b/>
          <w:color w:val="232220"/>
          <w:sz w:val="48"/>
        </w:rPr>
        <w:lastRenderedPageBreak/>
        <w:t>Interface</w:t>
      </w:r>
    </w:p>
    <w:p w:rsidR="009874FD" w:rsidRDefault="009874FD">
      <w:pPr>
        <w:spacing w:line="200" w:lineRule="exact"/>
        <w:rPr>
          <w:rFonts w:ascii="Times New Roman" w:eastAsia="Times New Roman" w:hAnsi="Times New Roman"/>
        </w:rPr>
      </w:pPr>
    </w:p>
    <w:p w:rsidR="009874FD" w:rsidRDefault="009874FD">
      <w:pPr>
        <w:spacing w:line="217" w:lineRule="exact"/>
        <w:rPr>
          <w:rFonts w:ascii="Times New Roman" w:eastAsia="Times New Roman" w:hAnsi="Times New Roman"/>
        </w:rPr>
      </w:pPr>
    </w:p>
    <w:p w:rsidR="009874FD" w:rsidRDefault="001939B5">
      <w:pPr>
        <w:spacing w:line="309" w:lineRule="auto"/>
        <w:ind w:left="354" w:right="340"/>
        <w:rPr>
          <w:rFonts w:ascii="Georgia" w:eastAsia="Georgia" w:hAnsi="Georgia"/>
          <w:color w:val="222222"/>
          <w:sz w:val="19"/>
        </w:rPr>
      </w:pPr>
      <w:r>
        <w:rPr>
          <w:rFonts w:ascii="Georgia" w:eastAsia="Georgia" w:hAnsi="Georgia"/>
          <w:color w:val="222222"/>
          <w:sz w:val="19"/>
        </w:rPr>
        <w:t>This is done by verifying that communication is done properly. Compatibility of the server with software, hardware, network, and the database should be tested.</w:t>
      </w:r>
    </w:p>
    <w:p w:rsidR="009874FD" w:rsidRDefault="009874FD">
      <w:pPr>
        <w:spacing w:line="243" w:lineRule="exact"/>
        <w:rPr>
          <w:rFonts w:ascii="Times New Roman" w:eastAsia="Times New Roman" w:hAnsi="Times New Roman"/>
        </w:rPr>
      </w:pPr>
    </w:p>
    <w:p w:rsidR="009874FD" w:rsidRDefault="001939B5">
      <w:pPr>
        <w:spacing w:line="0" w:lineRule="atLeast"/>
        <w:ind w:left="354"/>
        <w:rPr>
          <w:rFonts w:ascii="Georgia" w:eastAsia="Georgia" w:hAnsi="Georgia"/>
          <w:b/>
          <w:color w:val="222222"/>
          <w:sz w:val="19"/>
        </w:rPr>
      </w:pPr>
      <w:r>
        <w:rPr>
          <w:rFonts w:ascii="Georgia" w:eastAsia="Georgia" w:hAnsi="Georgia"/>
          <w:b/>
          <w:color w:val="222222"/>
          <w:sz w:val="19"/>
        </w:rPr>
        <w:t>The main interfaces are:</w:t>
      </w:r>
    </w:p>
    <w:p w:rsidR="009874FD" w:rsidRDefault="009874FD">
      <w:pPr>
        <w:spacing w:line="314" w:lineRule="exact"/>
        <w:rPr>
          <w:rFonts w:ascii="Times New Roman" w:eastAsia="Times New Roman" w:hAnsi="Times New Roman"/>
        </w:rPr>
      </w:pPr>
    </w:p>
    <w:p w:rsidR="009874FD" w:rsidRDefault="001939B5">
      <w:pPr>
        <w:numPr>
          <w:ilvl w:val="0"/>
          <w:numId w:val="26"/>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Web server and application server interface</w:t>
      </w:r>
    </w:p>
    <w:p w:rsidR="009874FD" w:rsidRDefault="009874FD">
      <w:pPr>
        <w:spacing w:line="74" w:lineRule="exact"/>
        <w:rPr>
          <w:rFonts w:ascii="Arial" w:eastAsia="Arial" w:hAnsi="Arial"/>
          <w:color w:val="5C5A55"/>
          <w:sz w:val="24"/>
        </w:rPr>
      </w:pPr>
    </w:p>
    <w:p w:rsidR="009874FD" w:rsidRDefault="001939B5">
      <w:pPr>
        <w:numPr>
          <w:ilvl w:val="0"/>
          <w:numId w:val="26"/>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Application server and Database server interface</w:t>
      </w:r>
    </w:p>
    <w:p w:rsidR="009874FD" w:rsidRDefault="009874FD">
      <w:pPr>
        <w:spacing w:line="306" w:lineRule="exact"/>
        <w:rPr>
          <w:rFonts w:ascii="Arial" w:eastAsia="Arial" w:hAnsi="Arial"/>
          <w:color w:val="5C5A55"/>
          <w:sz w:val="24"/>
        </w:rPr>
      </w:pPr>
    </w:p>
    <w:p w:rsidR="009874FD" w:rsidRDefault="001939B5">
      <w:pPr>
        <w:spacing w:line="310" w:lineRule="auto"/>
        <w:ind w:left="354" w:right="300"/>
        <w:rPr>
          <w:rFonts w:ascii="Georgia" w:eastAsia="Georgia" w:hAnsi="Georgia"/>
          <w:color w:val="222222"/>
          <w:sz w:val="19"/>
        </w:rPr>
      </w:pPr>
      <w:r>
        <w:rPr>
          <w:rFonts w:ascii="Georgia" w:eastAsia="Georgia" w:hAnsi="Georgia"/>
          <w:color w:val="222222"/>
          <w:sz w:val="19"/>
        </w:rPr>
        <w:t>Check if all the interactions between these servers are executed and errors are handled properly. If database or web server returns an error message for any query by application server then application server should catch and display these error messages appropriately to the users.</w:t>
      </w:r>
    </w:p>
    <w:p w:rsidR="009874FD" w:rsidRDefault="009874FD">
      <w:pPr>
        <w:spacing w:line="243" w:lineRule="exact"/>
        <w:rPr>
          <w:rFonts w:ascii="Arial" w:eastAsia="Arial" w:hAnsi="Arial"/>
          <w:color w:val="5C5A55"/>
          <w:sz w:val="24"/>
        </w:rPr>
      </w:pPr>
    </w:p>
    <w:p w:rsidR="009874FD" w:rsidRDefault="001939B5">
      <w:pPr>
        <w:spacing w:line="309" w:lineRule="auto"/>
        <w:ind w:left="354" w:right="320"/>
        <w:rPr>
          <w:rFonts w:ascii="Georgia" w:eastAsia="Georgia" w:hAnsi="Georgia"/>
          <w:color w:val="222222"/>
          <w:sz w:val="19"/>
        </w:rPr>
      </w:pPr>
      <w:r>
        <w:rPr>
          <w:rFonts w:ascii="Georgia" w:eastAsia="Georgia" w:hAnsi="Georgia"/>
          <w:color w:val="222222"/>
          <w:sz w:val="19"/>
        </w:rPr>
        <w:t>Check what happens if the user interrupts any transaction in-between? Check what happens if the connection to the web server is reset in between?</w:t>
      </w:r>
    </w:p>
    <w:p w:rsidR="009874FD" w:rsidRDefault="009874FD">
      <w:pPr>
        <w:spacing w:line="363" w:lineRule="exact"/>
        <w:rPr>
          <w:rFonts w:ascii="Times New Roman" w:eastAsia="Times New Roman" w:hAnsi="Times New Roman"/>
        </w:rPr>
      </w:pPr>
    </w:p>
    <w:tbl>
      <w:tblPr>
        <w:tblW w:w="10000" w:type="dxa"/>
        <w:tblInd w:w="354" w:type="dxa"/>
        <w:tblLayout w:type="fixed"/>
        <w:tblCellMar>
          <w:left w:w="0" w:type="dxa"/>
          <w:right w:w="0" w:type="dxa"/>
        </w:tblCellMar>
        <w:tblLook w:val="04A0"/>
      </w:tblPr>
      <w:tblGrid>
        <w:gridCol w:w="3060"/>
        <w:gridCol w:w="1600"/>
        <w:gridCol w:w="2200"/>
        <w:gridCol w:w="3140"/>
      </w:tblGrid>
      <w:tr w:rsidR="009874FD">
        <w:trPr>
          <w:trHeight w:val="273"/>
        </w:trPr>
        <w:tc>
          <w:tcPr>
            <w:tcW w:w="3060" w:type="dxa"/>
            <w:shd w:val="clear" w:color="auto" w:fill="auto"/>
            <w:vAlign w:val="bottom"/>
          </w:tcPr>
          <w:p w:rsidR="009874FD" w:rsidRDefault="009874FD">
            <w:pPr>
              <w:spacing w:line="0" w:lineRule="atLeast"/>
              <w:rPr>
                <w:rFonts w:ascii="Times New Roman" w:eastAsia="Times New Roman" w:hAnsi="Times New Roman"/>
                <w:sz w:val="23"/>
              </w:rPr>
            </w:pPr>
          </w:p>
        </w:tc>
        <w:tc>
          <w:tcPr>
            <w:tcW w:w="160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Donor</w:t>
            </w:r>
          </w:p>
        </w:tc>
        <w:tc>
          <w:tcPr>
            <w:tcW w:w="2200" w:type="dxa"/>
            <w:shd w:val="clear" w:color="auto" w:fill="auto"/>
            <w:vAlign w:val="bottom"/>
          </w:tcPr>
          <w:p w:rsidR="009874FD" w:rsidRDefault="001939B5">
            <w:pPr>
              <w:spacing w:line="0" w:lineRule="atLeast"/>
              <w:ind w:left="620"/>
              <w:rPr>
                <w:rFonts w:ascii="Georgia" w:eastAsia="Georgia" w:hAnsi="Georgia"/>
                <w:b/>
                <w:color w:val="232220"/>
                <w:sz w:val="24"/>
              </w:rPr>
            </w:pPr>
            <w:r>
              <w:rPr>
                <w:rFonts w:ascii="Georgia" w:eastAsia="Georgia" w:hAnsi="Georgia"/>
                <w:b/>
                <w:color w:val="232220"/>
                <w:sz w:val="24"/>
              </w:rPr>
              <w:t>Doctor</w:t>
            </w:r>
          </w:p>
        </w:tc>
        <w:tc>
          <w:tcPr>
            <w:tcW w:w="3140" w:type="dxa"/>
            <w:shd w:val="clear" w:color="auto" w:fill="auto"/>
            <w:vAlign w:val="bottom"/>
          </w:tcPr>
          <w:p w:rsidR="009874FD" w:rsidRDefault="001939B5">
            <w:pPr>
              <w:spacing w:line="0" w:lineRule="atLeast"/>
              <w:ind w:left="740"/>
              <w:rPr>
                <w:rFonts w:ascii="Georgia" w:eastAsia="Georgia" w:hAnsi="Georgia"/>
                <w:b/>
                <w:color w:val="232220"/>
                <w:sz w:val="24"/>
              </w:rPr>
            </w:pPr>
            <w:r>
              <w:rPr>
                <w:rFonts w:ascii="Georgia" w:eastAsia="Georgia" w:hAnsi="Georgia"/>
                <w:b/>
                <w:color w:val="232220"/>
                <w:sz w:val="24"/>
              </w:rPr>
              <w:t>Staff</w:t>
            </w:r>
          </w:p>
        </w:tc>
      </w:tr>
      <w:tr w:rsidR="009874FD">
        <w:trPr>
          <w:trHeight w:val="395"/>
        </w:trPr>
        <w:tc>
          <w:tcPr>
            <w:tcW w:w="306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Web server andapplication serverinterface</w:t>
            </w:r>
          </w:p>
        </w:tc>
        <w:tc>
          <w:tcPr>
            <w:tcW w:w="1600" w:type="dxa"/>
            <w:shd w:val="clear" w:color="auto" w:fill="auto"/>
            <w:vAlign w:val="bottom"/>
          </w:tcPr>
          <w:p w:rsidR="009874FD" w:rsidRDefault="001939B5">
            <w:pPr>
              <w:spacing w:line="0" w:lineRule="atLeast"/>
              <w:ind w:left="120"/>
              <w:rPr>
                <w:rFonts w:ascii="Arial" w:eastAsia="Arial" w:hAnsi="Arial"/>
                <w:b/>
                <w:color w:val="00B050"/>
                <w:sz w:val="24"/>
              </w:rPr>
            </w:pPr>
            <w:r>
              <w:rPr>
                <w:rFonts w:ascii="Arial" w:eastAsia="Arial" w:hAnsi="Arial"/>
                <w:b/>
                <w:color w:val="00B050"/>
                <w:sz w:val="24"/>
              </w:rPr>
              <w:t>Passed</w:t>
            </w:r>
          </w:p>
        </w:tc>
        <w:tc>
          <w:tcPr>
            <w:tcW w:w="2200" w:type="dxa"/>
            <w:shd w:val="clear" w:color="auto" w:fill="auto"/>
            <w:vAlign w:val="bottom"/>
          </w:tcPr>
          <w:p w:rsidR="009874FD" w:rsidRDefault="001939B5">
            <w:pPr>
              <w:spacing w:line="0" w:lineRule="atLeast"/>
              <w:ind w:left="620"/>
              <w:rPr>
                <w:rFonts w:ascii="Arial" w:eastAsia="Arial" w:hAnsi="Arial"/>
                <w:b/>
                <w:color w:val="00B050"/>
                <w:sz w:val="24"/>
              </w:rPr>
            </w:pPr>
            <w:r>
              <w:rPr>
                <w:rFonts w:ascii="Arial" w:eastAsia="Arial" w:hAnsi="Arial"/>
                <w:b/>
                <w:color w:val="00B050"/>
                <w:sz w:val="24"/>
              </w:rPr>
              <w:t>Passed</w:t>
            </w:r>
          </w:p>
        </w:tc>
        <w:tc>
          <w:tcPr>
            <w:tcW w:w="3140" w:type="dxa"/>
            <w:shd w:val="clear" w:color="auto" w:fill="auto"/>
            <w:vAlign w:val="bottom"/>
          </w:tcPr>
          <w:p w:rsidR="009874FD" w:rsidRDefault="001939B5">
            <w:pPr>
              <w:spacing w:line="0" w:lineRule="atLeast"/>
              <w:ind w:left="740"/>
              <w:rPr>
                <w:rFonts w:ascii="Arial" w:eastAsia="Arial" w:hAnsi="Arial"/>
                <w:b/>
                <w:color w:val="00B050"/>
                <w:sz w:val="24"/>
              </w:rPr>
            </w:pPr>
            <w:r>
              <w:rPr>
                <w:rFonts w:ascii="Arial" w:eastAsia="Arial" w:hAnsi="Arial"/>
                <w:b/>
                <w:color w:val="00B050"/>
                <w:sz w:val="24"/>
              </w:rPr>
              <w:t>Passed</w:t>
            </w:r>
          </w:p>
        </w:tc>
      </w:tr>
      <w:tr w:rsidR="009874FD">
        <w:trPr>
          <w:trHeight w:val="713"/>
        </w:trPr>
        <w:tc>
          <w:tcPr>
            <w:tcW w:w="306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Application server andDatabase serverinterface</w:t>
            </w:r>
          </w:p>
        </w:tc>
        <w:tc>
          <w:tcPr>
            <w:tcW w:w="1600" w:type="dxa"/>
            <w:shd w:val="clear" w:color="auto" w:fill="auto"/>
            <w:vAlign w:val="bottom"/>
          </w:tcPr>
          <w:p w:rsidR="009874FD" w:rsidRDefault="001939B5">
            <w:pPr>
              <w:spacing w:line="0" w:lineRule="atLeast"/>
              <w:ind w:left="120"/>
              <w:rPr>
                <w:rFonts w:ascii="Arial" w:eastAsia="Arial" w:hAnsi="Arial"/>
                <w:b/>
                <w:color w:val="00B050"/>
                <w:sz w:val="24"/>
              </w:rPr>
            </w:pPr>
            <w:r>
              <w:rPr>
                <w:rFonts w:ascii="Arial" w:eastAsia="Arial" w:hAnsi="Arial"/>
                <w:b/>
                <w:color w:val="00B050"/>
                <w:sz w:val="24"/>
              </w:rPr>
              <w:t>Passed</w:t>
            </w:r>
          </w:p>
        </w:tc>
        <w:tc>
          <w:tcPr>
            <w:tcW w:w="2200" w:type="dxa"/>
            <w:shd w:val="clear" w:color="auto" w:fill="auto"/>
            <w:vAlign w:val="bottom"/>
          </w:tcPr>
          <w:p w:rsidR="009874FD" w:rsidRDefault="001939B5">
            <w:pPr>
              <w:spacing w:line="0" w:lineRule="atLeast"/>
              <w:ind w:left="620"/>
              <w:rPr>
                <w:rFonts w:ascii="Arial" w:eastAsia="Arial" w:hAnsi="Arial"/>
                <w:b/>
                <w:color w:val="00B050"/>
                <w:sz w:val="24"/>
              </w:rPr>
            </w:pPr>
            <w:r>
              <w:rPr>
                <w:rFonts w:ascii="Arial" w:eastAsia="Arial" w:hAnsi="Arial"/>
                <w:b/>
                <w:color w:val="00B050"/>
                <w:sz w:val="24"/>
              </w:rPr>
              <w:t>Passed</w:t>
            </w:r>
          </w:p>
        </w:tc>
        <w:tc>
          <w:tcPr>
            <w:tcW w:w="3140" w:type="dxa"/>
            <w:shd w:val="clear" w:color="auto" w:fill="auto"/>
            <w:vAlign w:val="bottom"/>
          </w:tcPr>
          <w:p w:rsidR="009874FD" w:rsidRDefault="001939B5">
            <w:pPr>
              <w:spacing w:line="0" w:lineRule="atLeast"/>
              <w:ind w:left="740"/>
              <w:rPr>
                <w:rFonts w:ascii="Arial" w:eastAsia="Arial" w:hAnsi="Arial"/>
                <w:b/>
                <w:color w:val="FF0000"/>
                <w:sz w:val="24"/>
              </w:rPr>
            </w:pPr>
            <w:r>
              <w:rPr>
                <w:rFonts w:ascii="Arial" w:eastAsia="Arial" w:hAnsi="Arial"/>
                <w:b/>
                <w:color w:val="FF0000"/>
                <w:sz w:val="24"/>
              </w:rPr>
              <w:t>Failed</w:t>
            </w:r>
          </w:p>
        </w:tc>
      </w:tr>
    </w:tbl>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1939B5">
      <w:pPr>
        <w:spacing w:line="0" w:lineRule="atLeast"/>
        <w:ind w:left="354"/>
        <w:rPr>
          <w:rFonts w:ascii="Georgia" w:eastAsia="Georgia" w:hAnsi="Georgia"/>
          <w:b/>
          <w:sz w:val="28"/>
          <w:u w:val="single"/>
        </w:rPr>
      </w:pPr>
      <w:r>
        <w:rPr>
          <w:rFonts w:ascii="Georgia" w:eastAsia="Georgia" w:hAnsi="Georgia"/>
          <w:b/>
          <w:sz w:val="28"/>
          <w:u w:val="single"/>
        </w:rPr>
        <w:t>Important issues found:</w:t>
      </w:r>
    </w:p>
    <w:p w:rsidR="009874FD" w:rsidRDefault="009874FD">
      <w:pPr>
        <w:spacing w:line="356" w:lineRule="exact"/>
        <w:rPr>
          <w:rFonts w:ascii="Times New Roman" w:eastAsia="Times New Roman" w:hAnsi="Times New Roman"/>
        </w:rPr>
      </w:pPr>
    </w:p>
    <w:p w:rsidR="009874FD" w:rsidRDefault="001939B5">
      <w:pPr>
        <w:numPr>
          <w:ilvl w:val="0"/>
          <w:numId w:val="27"/>
        </w:numPr>
        <w:tabs>
          <w:tab w:val="left" w:pos="1074"/>
        </w:tabs>
        <w:spacing w:after="0" w:line="0" w:lineRule="atLeast"/>
        <w:ind w:left="1074" w:hanging="354"/>
        <w:rPr>
          <w:rFonts w:ascii="Arial" w:eastAsia="Arial" w:hAnsi="Arial"/>
          <w:color w:val="262626"/>
          <w:sz w:val="28"/>
        </w:rPr>
      </w:pPr>
      <w:r>
        <w:rPr>
          <w:rFonts w:ascii="Georgia" w:eastAsia="Georgia" w:hAnsi="Georgia"/>
          <w:b/>
          <w:color w:val="262626"/>
          <w:sz w:val="28"/>
        </w:rPr>
        <w:t>Staff</w:t>
      </w:r>
    </w:p>
    <w:p w:rsidR="009874FD" w:rsidRDefault="009874FD">
      <w:pPr>
        <w:spacing w:line="91" w:lineRule="exact"/>
        <w:rPr>
          <w:rFonts w:ascii="Times New Roman" w:eastAsia="Times New Roman" w:hAnsi="Times New Roman"/>
        </w:rPr>
      </w:pPr>
    </w:p>
    <w:p w:rsidR="009874FD" w:rsidRDefault="001939B5">
      <w:pPr>
        <w:numPr>
          <w:ilvl w:val="0"/>
          <w:numId w:val="28"/>
        </w:numPr>
        <w:tabs>
          <w:tab w:val="left" w:pos="1794"/>
        </w:tabs>
        <w:spacing w:after="0" w:line="294" w:lineRule="auto"/>
        <w:ind w:left="1794" w:right="260" w:hanging="354"/>
        <w:rPr>
          <w:rFonts w:ascii="Courier New" w:eastAsia="Courier New" w:hAnsi="Courier New"/>
          <w:color w:val="262626"/>
          <w:sz w:val="24"/>
        </w:rPr>
      </w:pPr>
      <w:r>
        <w:rPr>
          <w:rFonts w:ascii="Georgia" w:eastAsia="Georgia" w:hAnsi="Georgia"/>
          <w:color w:val="262626"/>
          <w:sz w:val="24"/>
        </w:rPr>
        <w:t>When clicking on "Add/Remove from Stock" button without information filled in, "Error 404" error message is displayed</w:t>
      </w: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1939B5">
      <w:pPr>
        <w:spacing w:line="0" w:lineRule="atLeast"/>
        <w:ind w:firstLine="354"/>
        <w:rPr>
          <w:rFonts w:ascii="Georgia" w:eastAsia="Georgia" w:hAnsi="Georgia"/>
          <w:b/>
          <w:color w:val="232220"/>
          <w:sz w:val="48"/>
        </w:rPr>
      </w:pPr>
      <w:bookmarkStart w:id="42" w:name="page7"/>
      <w:bookmarkEnd w:id="42"/>
      <w:r>
        <w:rPr>
          <w:rFonts w:ascii="Georgia" w:eastAsia="Georgia" w:hAnsi="Georgia"/>
          <w:b/>
          <w:color w:val="232220"/>
          <w:sz w:val="48"/>
        </w:rPr>
        <w:t>Security</w:t>
      </w:r>
    </w:p>
    <w:p w:rsidR="009874FD" w:rsidRDefault="009874FD">
      <w:pPr>
        <w:spacing w:line="200" w:lineRule="exact"/>
        <w:rPr>
          <w:rFonts w:ascii="Times New Roman" w:eastAsia="Times New Roman" w:hAnsi="Times New Roman"/>
        </w:rPr>
      </w:pPr>
    </w:p>
    <w:p w:rsidR="009874FD" w:rsidRDefault="009874FD">
      <w:pPr>
        <w:spacing w:line="216" w:lineRule="exact"/>
        <w:rPr>
          <w:rFonts w:ascii="Times New Roman" w:eastAsia="Times New Roman" w:hAnsi="Times New Roman"/>
        </w:rPr>
      </w:pPr>
    </w:p>
    <w:p w:rsidR="009874FD" w:rsidRDefault="001939B5">
      <w:pPr>
        <w:spacing w:line="0" w:lineRule="atLeast"/>
        <w:ind w:left="354"/>
        <w:rPr>
          <w:rFonts w:ascii="Georgia" w:eastAsia="Georgia" w:hAnsi="Georgia"/>
          <w:color w:val="222222"/>
          <w:sz w:val="19"/>
        </w:rPr>
      </w:pPr>
      <w:r>
        <w:rPr>
          <w:rFonts w:ascii="Georgia" w:eastAsia="Georgia" w:hAnsi="Georgia"/>
          <w:color w:val="222222"/>
          <w:sz w:val="19"/>
        </w:rPr>
        <w:t>Following are some of the test cases for web security testing:</w:t>
      </w:r>
    </w:p>
    <w:p w:rsidR="009874FD" w:rsidRDefault="009874FD">
      <w:pPr>
        <w:spacing w:line="314" w:lineRule="exact"/>
        <w:rPr>
          <w:rFonts w:ascii="Times New Roman" w:eastAsia="Times New Roman" w:hAnsi="Times New Roman"/>
        </w:rPr>
      </w:pPr>
    </w:p>
    <w:p w:rsidR="009874FD" w:rsidRDefault="001939B5">
      <w:pPr>
        <w:numPr>
          <w:ilvl w:val="0"/>
          <w:numId w:val="29"/>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Test by pasting internal URL directly into the browser address bar without login. Internal pages should not open.</w:t>
      </w:r>
    </w:p>
    <w:p w:rsidR="009874FD" w:rsidRDefault="009874FD">
      <w:pPr>
        <w:spacing w:line="135" w:lineRule="exact"/>
        <w:rPr>
          <w:rFonts w:ascii="Arial" w:eastAsia="Arial" w:hAnsi="Arial"/>
          <w:color w:val="5C5A55"/>
          <w:sz w:val="24"/>
        </w:rPr>
      </w:pPr>
    </w:p>
    <w:p w:rsidR="009874FD" w:rsidRDefault="001939B5">
      <w:pPr>
        <w:numPr>
          <w:ilvl w:val="0"/>
          <w:numId w:val="29"/>
        </w:numPr>
        <w:tabs>
          <w:tab w:val="left" w:pos="354"/>
        </w:tabs>
        <w:spacing w:after="0" w:line="284" w:lineRule="auto"/>
        <w:ind w:left="354" w:right="40" w:hanging="354"/>
        <w:rPr>
          <w:rFonts w:ascii="Arial" w:eastAsia="Arial" w:hAnsi="Arial"/>
          <w:color w:val="5C5A55"/>
          <w:sz w:val="24"/>
        </w:rPr>
      </w:pPr>
      <w:r>
        <w:rPr>
          <w:rFonts w:ascii="Georgia" w:eastAsia="Georgia" w:hAnsi="Georgia"/>
          <w:color w:val="222222"/>
          <w:sz w:val="19"/>
        </w:rPr>
        <w:t>If you are logged in using username and password and browsing internal pages then try changing URL options directly. I.e. If you are checking some publisher site statistics with publisher site ID= 123. Try directly changing the URL site ID parameter to different site ID which is not related to the logged in user. Access should be denied for this user to view others stats.</w:t>
      </w:r>
    </w:p>
    <w:p w:rsidR="009874FD" w:rsidRDefault="009874FD">
      <w:pPr>
        <w:spacing w:line="97" w:lineRule="exact"/>
        <w:rPr>
          <w:rFonts w:ascii="Arial" w:eastAsia="Arial" w:hAnsi="Arial"/>
          <w:color w:val="5C5A55"/>
          <w:sz w:val="24"/>
        </w:rPr>
      </w:pPr>
    </w:p>
    <w:p w:rsidR="009874FD" w:rsidRDefault="001939B5">
      <w:pPr>
        <w:numPr>
          <w:ilvl w:val="0"/>
          <w:numId w:val="29"/>
        </w:numPr>
        <w:tabs>
          <w:tab w:val="left" w:pos="354"/>
        </w:tabs>
        <w:spacing w:after="0" w:line="238" w:lineRule="auto"/>
        <w:ind w:left="354" w:right="80" w:hanging="354"/>
        <w:rPr>
          <w:rFonts w:ascii="Arial" w:eastAsia="Arial" w:hAnsi="Arial"/>
          <w:color w:val="5C5A55"/>
          <w:sz w:val="24"/>
        </w:rPr>
      </w:pPr>
      <w:r>
        <w:rPr>
          <w:rFonts w:ascii="Georgia" w:eastAsia="Georgia" w:hAnsi="Georgia"/>
          <w:color w:val="222222"/>
          <w:sz w:val="19"/>
        </w:rPr>
        <w:t>Try some invalid inputs in input fields like login username, password, input text boxes etc. Check the system’s reaction to all invalid inputs.</w:t>
      </w:r>
    </w:p>
    <w:p w:rsidR="009874FD" w:rsidRDefault="009874FD">
      <w:pPr>
        <w:spacing w:line="75" w:lineRule="exact"/>
        <w:rPr>
          <w:rFonts w:ascii="Arial" w:eastAsia="Arial" w:hAnsi="Arial"/>
          <w:color w:val="5C5A55"/>
          <w:sz w:val="24"/>
        </w:rPr>
      </w:pPr>
    </w:p>
    <w:p w:rsidR="009874FD" w:rsidRDefault="001939B5">
      <w:pPr>
        <w:numPr>
          <w:ilvl w:val="0"/>
          <w:numId w:val="29"/>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Web directories or files should not be accessible directly unless they are given download option.</w:t>
      </w:r>
    </w:p>
    <w:p w:rsidR="009874FD" w:rsidRDefault="009874FD">
      <w:pPr>
        <w:spacing w:line="74" w:lineRule="exact"/>
        <w:rPr>
          <w:rFonts w:ascii="Arial" w:eastAsia="Arial" w:hAnsi="Arial"/>
          <w:color w:val="5C5A55"/>
          <w:sz w:val="24"/>
        </w:rPr>
      </w:pPr>
    </w:p>
    <w:p w:rsidR="009874FD" w:rsidRDefault="001939B5">
      <w:pPr>
        <w:numPr>
          <w:ilvl w:val="0"/>
          <w:numId w:val="29"/>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Test the CAPTCHA for automating script logins.</w:t>
      </w:r>
    </w:p>
    <w:p w:rsidR="009874FD" w:rsidRDefault="009874FD">
      <w:pPr>
        <w:spacing w:line="69" w:lineRule="exact"/>
        <w:rPr>
          <w:rFonts w:ascii="Arial" w:eastAsia="Arial" w:hAnsi="Arial"/>
          <w:color w:val="5C5A55"/>
          <w:sz w:val="24"/>
        </w:rPr>
      </w:pPr>
    </w:p>
    <w:p w:rsidR="009874FD" w:rsidRDefault="001939B5">
      <w:pPr>
        <w:numPr>
          <w:ilvl w:val="0"/>
          <w:numId w:val="29"/>
        </w:numPr>
        <w:tabs>
          <w:tab w:val="left" w:pos="354"/>
        </w:tabs>
        <w:spacing w:after="0" w:line="0" w:lineRule="atLeast"/>
        <w:ind w:left="354" w:hanging="354"/>
        <w:rPr>
          <w:rFonts w:ascii="Arial" w:eastAsia="Arial" w:hAnsi="Arial"/>
          <w:color w:val="5C5A55"/>
          <w:sz w:val="24"/>
        </w:rPr>
      </w:pPr>
      <w:r>
        <w:rPr>
          <w:rFonts w:ascii="Georgia" w:eastAsia="Georgia" w:hAnsi="Georgia"/>
          <w:color w:val="222222"/>
          <w:sz w:val="19"/>
        </w:rPr>
        <w:t>All transactions, error messages, security breach attempts should get logged in log files somewhere on the web server.</w:t>
      </w:r>
    </w:p>
    <w:p w:rsidR="009874FD" w:rsidRDefault="009874FD">
      <w:pPr>
        <w:spacing w:line="305" w:lineRule="exact"/>
        <w:rPr>
          <w:rFonts w:ascii="Arial" w:eastAsia="Arial" w:hAnsi="Arial"/>
          <w:color w:val="5C5A55"/>
          <w:sz w:val="24"/>
        </w:rPr>
      </w:pPr>
    </w:p>
    <w:p w:rsidR="009874FD" w:rsidRDefault="001939B5">
      <w:pPr>
        <w:spacing w:line="309" w:lineRule="auto"/>
        <w:ind w:left="354" w:right="500"/>
        <w:rPr>
          <w:rFonts w:ascii="Georgia" w:eastAsia="Georgia" w:hAnsi="Georgia"/>
          <w:color w:val="222222"/>
          <w:sz w:val="19"/>
        </w:rPr>
      </w:pPr>
      <w:r>
        <w:rPr>
          <w:rFonts w:ascii="Georgia" w:eastAsia="Georgia" w:hAnsi="Georgia"/>
          <w:color w:val="222222"/>
          <w:sz w:val="19"/>
        </w:rPr>
        <w:t>The primary reason for testing the security of a web is to identify potential vulnerabilities and subsequently repair them.</w:t>
      </w:r>
    </w:p>
    <w:p w:rsidR="009874FD" w:rsidRDefault="009874FD">
      <w:pPr>
        <w:spacing w:line="78" w:lineRule="exact"/>
        <w:rPr>
          <w:rFonts w:ascii="Arial" w:eastAsia="Arial" w:hAnsi="Arial"/>
          <w:color w:val="5C5A55"/>
          <w:sz w:val="24"/>
        </w:rPr>
      </w:pPr>
    </w:p>
    <w:p w:rsidR="009874FD" w:rsidRDefault="001939B5">
      <w:pPr>
        <w:numPr>
          <w:ilvl w:val="1"/>
          <w:numId w:val="29"/>
        </w:numPr>
        <w:tabs>
          <w:tab w:val="left" w:pos="1074"/>
        </w:tabs>
        <w:spacing w:after="0" w:line="0" w:lineRule="atLeast"/>
        <w:ind w:left="1074" w:hanging="354"/>
        <w:rPr>
          <w:rFonts w:ascii="MS PGothic" w:eastAsia="MS PGothic" w:hAnsi="MS PGothic"/>
          <w:color w:val="222222"/>
          <w:sz w:val="38"/>
          <w:vertAlign w:val="superscript"/>
        </w:rPr>
      </w:pPr>
      <w:r>
        <w:rPr>
          <w:rFonts w:ascii="Georgia" w:eastAsia="Georgia" w:hAnsi="Georgia"/>
          <w:color w:val="222222"/>
          <w:sz w:val="19"/>
        </w:rPr>
        <w:t>Network Scanning</w:t>
      </w:r>
    </w:p>
    <w:p w:rsidR="009874FD" w:rsidRDefault="009874FD">
      <w:pPr>
        <w:spacing w:line="65" w:lineRule="exact"/>
        <w:rPr>
          <w:rFonts w:ascii="MS PGothic" w:eastAsia="MS PGothic" w:hAnsi="MS PGothic"/>
          <w:color w:val="222222"/>
          <w:sz w:val="38"/>
          <w:vertAlign w:val="superscript"/>
        </w:rPr>
      </w:pPr>
    </w:p>
    <w:p w:rsidR="009874FD" w:rsidRDefault="001939B5">
      <w:pPr>
        <w:numPr>
          <w:ilvl w:val="1"/>
          <w:numId w:val="29"/>
        </w:numPr>
        <w:tabs>
          <w:tab w:val="left" w:pos="1074"/>
        </w:tabs>
        <w:spacing w:after="0" w:line="183" w:lineRule="auto"/>
        <w:ind w:left="1074" w:hanging="354"/>
        <w:rPr>
          <w:rFonts w:ascii="MS PGothic" w:eastAsia="MS PGothic" w:hAnsi="MS PGothic"/>
          <w:color w:val="222222"/>
          <w:sz w:val="28"/>
          <w:vertAlign w:val="superscript"/>
        </w:rPr>
      </w:pPr>
      <w:r>
        <w:rPr>
          <w:rFonts w:ascii="Georgia" w:eastAsia="Georgia" w:hAnsi="Georgia"/>
          <w:color w:val="222222"/>
          <w:sz w:val="16"/>
        </w:rPr>
        <w:t>Vulnerability Scanning</w:t>
      </w:r>
    </w:p>
    <w:p w:rsidR="009874FD" w:rsidRDefault="009874FD">
      <w:pPr>
        <w:spacing w:line="71" w:lineRule="exact"/>
        <w:rPr>
          <w:rFonts w:ascii="MS PGothic" w:eastAsia="MS PGothic" w:hAnsi="MS PGothic"/>
          <w:color w:val="222222"/>
          <w:sz w:val="28"/>
          <w:vertAlign w:val="superscript"/>
        </w:rPr>
      </w:pPr>
    </w:p>
    <w:p w:rsidR="009874FD" w:rsidRDefault="001939B5">
      <w:pPr>
        <w:numPr>
          <w:ilvl w:val="1"/>
          <w:numId w:val="29"/>
        </w:numPr>
        <w:tabs>
          <w:tab w:val="left" w:pos="1074"/>
        </w:tabs>
        <w:spacing w:after="0" w:line="183" w:lineRule="auto"/>
        <w:ind w:left="1074" w:hanging="354"/>
        <w:rPr>
          <w:rFonts w:ascii="MS PGothic" w:eastAsia="MS PGothic" w:hAnsi="MS PGothic"/>
          <w:color w:val="222222"/>
          <w:sz w:val="28"/>
          <w:vertAlign w:val="superscript"/>
        </w:rPr>
      </w:pPr>
      <w:r>
        <w:rPr>
          <w:rFonts w:ascii="Georgia" w:eastAsia="Georgia" w:hAnsi="Georgia"/>
          <w:color w:val="222222"/>
          <w:sz w:val="16"/>
        </w:rPr>
        <w:t>Password Cracking</w:t>
      </w:r>
    </w:p>
    <w:p w:rsidR="009874FD" w:rsidRDefault="009874FD">
      <w:pPr>
        <w:spacing w:line="66" w:lineRule="exact"/>
        <w:rPr>
          <w:rFonts w:ascii="MS PGothic" w:eastAsia="MS PGothic" w:hAnsi="MS PGothic"/>
          <w:color w:val="222222"/>
          <w:sz w:val="28"/>
          <w:vertAlign w:val="superscript"/>
        </w:rPr>
      </w:pPr>
    </w:p>
    <w:p w:rsidR="009874FD" w:rsidRDefault="001939B5">
      <w:pPr>
        <w:numPr>
          <w:ilvl w:val="1"/>
          <w:numId w:val="29"/>
        </w:numPr>
        <w:tabs>
          <w:tab w:val="left" w:pos="1074"/>
        </w:tabs>
        <w:spacing w:after="0" w:line="183" w:lineRule="auto"/>
        <w:ind w:left="1074" w:hanging="354"/>
        <w:rPr>
          <w:rFonts w:ascii="MS PGothic" w:eastAsia="MS PGothic" w:hAnsi="MS PGothic"/>
          <w:color w:val="222222"/>
          <w:sz w:val="28"/>
          <w:vertAlign w:val="superscript"/>
        </w:rPr>
      </w:pPr>
      <w:r>
        <w:rPr>
          <w:rFonts w:ascii="Georgia" w:eastAsia="Georgia" w:hAnsi="Georgia"/>
          <w:color w:val="222222"/>
          <w:sz w:val="16"/>
        </w:rPr>
        <w:t>Log Review</w:t>
      </w:r>
    </w:p>
    <w:p w:rsidR="009874FD" w:rsidRDefault="009874FD">
      <w:pPr>
        <w:spacing w:line="66" w:lineRule="exact"/>
        <w:rPr>
          <w:rFonts w:ascii="MS PGothic" w:eastAsia="MS PGothic" w:hAnsi="MS PGothic"/>
          <w:color w:val="222222"/>
          <w:sz w:val="28"/>
          <w:vertAlign w:val="superscript"/>
        </w:rPr>
      </w:pPr>
    </w:p>
    <w:p w:rsidR="009874FD" w:rsidRDefault="001939B5">
      <w:pPr>
        <w:numPr>
          <w:ilvl w:val="1"/>
          <w:numId w:val="29"/>
        </w:numPr>
        <w:tabs>
          <w:tab w:val="left" w:pos="1074"/>
        </w:tabs>
        <w:spacing w:after="0" w:line="183" w:lineRule="auto"/>
        <w:ind w:left="1074" w:hanging="354"/>
        <w:rPr>
          <w:rFonts w:ascii="MS PGothic" w:eastAsia="MS PGothic" w:hAnsi="MS PGothic"/>
          <w:color w:val="222222"/>
          <w:sz w:val="28"/>
          <w:vertAlign w:val="superscript"/>
        </w:rPr>
      </w:pPr>
      <w:r>
        <w:rPr>
          <w:rFonts w:ascii="Georgia" w:eastAsia="Georgia" w:hAnsi="Georgia"/>
          <w:color w:val="222222"/>
          <w:sz w:val="16"/>
        </w:rPr>
        <w:t>Integrity Checkers</w:t>
      </w:r>
    </w:p>
    <w:p w:rsidR="009874FD" w:rsidRDefault="009874FD">
      <w:pPr>
        <w:spacing w:line="67" w:lineRule="exact"/>
        <w:rPr>
          <w:rFonts w:ascii="MS PGothic" w:eastAsia="MS PGothic" w:hAnsi="MS PGothic"/>
          <w:color w:val="222222"/>
          <w:sz w:val="28"/>
          <w:vertAlign w:val="superscript"/>
        </w:rPr>
      </w:pPr>
    </w:p>
    <w:p w:rsidR="009874FD" w:rsidRDefault="001939B5">
      <w:pPr>
        <w:numPr>
          <w:ilvl w:val="1"/>
          <w:numId w:val="29"/>
        </w:numPr>
        <w:tabs>
          <w:tab w:val="left" w:pos="1074"/>
        </w:tabs>
        <w:spacing w:after="0" w:line="183" w:lineRule="auto"/>
        <w:ind w:left="1074" w:hanging="354"/>
        <w:rPr>
          <w:rFonts w:ascii="MS PGothic" w:eastAsia="MS PGothic" w:hAnsi="MS PGothic"/>
          <w:color w:val="222222"/>
          <w:sz w:val="28"/>
          <w:vertAlign w:val="superscript"/>
        </w:rPr>
      </w:pPr>
      <w:r>
        <w:rPr>
          <w:rFonts w:ascii="Georgia" w:eastAsia="Georgia" w:hAnsi="Georgia"/>
          <w:color w:val="222222"/>
          <w:sz w:val="16"/>
        </w:rPr>
        <w:t>Virus Detection</w:t>
      </w: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25" w:lineRule="exact"/>
        <w:rPr>
          <w:rFonts w:ascii="Times New Roman" w:eastAsia="Times New Roman" w:hAnsi="Times New Roman"/>
        </w:rPr>
      </w:pPr>
    </w:p>
    <w:tbl>
      <w:tblPr>
        <w:tblW w:w="10000" w:type="dxa"/>
        <w:tblInd w:w="354" w:type="dxa"/>
        <w:tblLayout w:type="fixed"/>
        <w:tblCellMar>
          <w:left w:w="0" w:type="dxa"/>
          <w:right w:w="0" w:type="dxa"/>
        </w:tblCellMar>
        <w:tblLook w:val="04A0"/>
      </w:tblPr>
      <w:tblGrid>
        <w:gridCol w:w="2960"/>
        <w:gridCol w:w="1780"/>
        <w:gridCol w:w="2120"/>
        <w:gridCol w:w="3140"/>
      </w:tblGrid>
      <w:tr w:rsidR="009874FD">
        <w:trPr>
          <w:trHeight w:val="273"/>
        </w:trPr>
        <w:tc>
          <w:tcPr>
            <w:tcW w:w="2960" w:type="dxa"/>
            <w:shd w:val="clear" w:color="auto" w:fill="auto"/>
            <w:vAlign w:val="bottom"/>
          </w:tcPr>
          <w:p w:rsidR="009874FD" w:rsidRDefault="009874FD">
            <w:pPr>
              <w:spacing w:line="0" w:lineRule="atLeast"/>
              <w:rPr>
                <w:rFonts w:ascii="Times New Roman" w:eastAsia="Times New Roman" w:hAnsi="Times New Roman"/>
                <w:sz w:val="23"/>
              </w:rPr>
            </w:pPr>
          </w:p>
        </w:tc>
        <w:tc>
          <w:tcPr>
            <w:tcW w:w="1780" w:type="dxa"/>
            <w:shd w:val="clear" w:color="auto" w:fill="auto"/>
            <w:vAlign w:val="bottom"/>
          </w:tcPr>
          <w:p w:rsidR="009874FD" w:rsidRDefault="001939B5">
            <w:pPr>
              <w:spacing w:line="0" w:lineRule="atLeast"/>
              <w:ind w:left="460"/>
              <w:rPr>
                <w:rFonts w:ascii="Georgia" w:eastAsia="Georgia" w:hAnsi="Georgia"/>
                <w:b/>
                <w:color w:val="232220"/>
                <w:sz w:val="24"/>
              </w:rPr>
            </w:pPr>
            <w:r>
              <w:rPr>
                <w:rFonts w:ascii="Georgia" w:eastAsia="Georgia" w:hAnsi="Georgia"/>
                <w:b/>
                <w:color w:val="232220"/>
                <w:sz w:val="24"/>
              </w:rPr>
              <w:t>Donor</w:t>
            </w:r>
          </w:p>
        </w:tc>
        <w:tc>
          <w:tcPr>
            <w:tcW w:w="2120" w:type="dxa"/>
            <w:shd w:val="clear" w:color="auto" w:fill="auto"/>
            <w:vAlign w:val="bottom"/>
          </w:tcPr>
          <w:p w:rsidR="009874FD" w:rsidRDefault="001939B5">
            <w:pPr>
              <w:spacing w:line="0" w:lineRule="atLeast"/>
              <w:ind w:left="540"/>
              <w:rPr>
                <w:rFonts w:ascii="Georgia" w:eastAsia="Georgia" w:hAnsi="Georgia"/>
                <w:b/>
                <w:color w:val="232220"/>
                <w:sz w:val="24"/>
              </w:rPr>
            </w:pPr>
            <w:r>
              <w:rPr>
                <w:rFonts w:ascii="Georgia" w:eastAsia="Georgia" w:hAnsi="Georgia"/>
                <w:b/>
                <w:color w:val="232220"/>
                <w:sz w:val="24"/>
              </w:rPr>
              <w:t>Doctor</w:t>
            </w:r>
          </w:p>
        </w:tc>
        <w:tc>
          <w:tcPr>
            <w:tcW w:w="3140" w:type="dxa"/>
            <w:shd w:val="clear" w:color="auto" w:fill="auto"/>
            <w:vAlign w:val="bottom"/>
          </w:tcPr>
          <w:p w:rsidR="009874FD" w:rsidRDefault="001939B5">
            <w:pPr>
              <w:spacing w:line="0" w:lineRule="atLeast"/>
              <w:ind w:left="740"/>
              <w:rPr>
                <w:rFonts w:ascii="Georgia" w:eastAsia="Georgia" w:hAnsi="Georgia"/>
                <w:b/>
                <w:color w:val="232220"/>
                <w:sz w:val="24"/>
              </w:rPr>
            </w:pPr>
            <w:r>
              <w:rPr>
                <w:rFonts w:ascii="Georgia" w:eastAsia="Georgia" w:hAnsi="Georgia"/>
                <w:b/>
                <w:color w:val="232220"/>
                <w:sz w:val="24"/>
              </w:rPr>
              <w:t>Staff</w:t>
            </w:r>
          </w:p>
        </w:tc>
      </w:tr>
      <w:tr w:rsidR="009874FD">
        <w:trPr>
          <w:trHeight w:val="495"/>
        </w:trPr>
        <w:tc>
          <w:tcPr>
            <w:tcW w:w="2960" w:type="dxa"/>
            <w:shd w:val="clear" w:color="auto" w:fill="auto"/>
            <w:vAlign w:val="bottom"/>
          </w:tcPr>
          <w:p w:rsidR="009874FD" w:rsidRDefault="001939B5">
            <w:pPr>
              <w:spacing w:line="0" w:lineRule="atLeast"/>
              <w:ind w:left="120"/>
              <w:rPr>
                <w:rFonts w:ascii="Georgia" w:eastAsia="Georgia" w:hAnsi="Georgia"/>
                <w:b/>
                <w:color w:val="232220"/>
                <w:sz w:val="24"/>
              </w:rPr>
            </w:pPr>
            <w:r>
              <w:rPr>
                <w:rFonts w:ascii="Georgia" w:eastAsia="Georgia" w:hAnsi="Georgia"/>
                <w:b/>
                <w:color w:val="232220"/>
                <w:sz w:val="24"/>
              </w:rPr>
              <w:t>Security – identify vulnerability issues</w:t>
            </w:r>
          </w:p>
        </w:tc>
        <w:tc>
          <w:tcPr>
            <w:tcW w:w="1780" w:type="dxa"/>
            <w:shd w:val="clear" w:color="auto" w:fill="auto"/>
            <w:vAlign w:val="bottom"/>
          </w:tcPr>
          <w:p w:rsidR="009874FD" w:rsidRDefault="001939B5">
            <w:pPr>
              <w:spacing w:line="0" w:lineRule="atLeast"/>
              <w:ind w:left="460"/>
              <w:rPr>
                <w:rFonts w:ascii="Arial" w:eastAsia="Arial" w:hAnsi="Arial"/>
                <w:b/>
                <w:color w:val="FF0000"/>
                <w:sz w:val="24"/>
              </w:rPr>
            </w:pPr>
            <w:r>
              <w:rPr>
                <w:rFonts w:ascii="Arial" w:eastAsia="Arial" w:hAnsi="Arial"/>
                <w:b/>
                <w:color w:val="FF0000"/>
                <w:sz w:val="24"/>
              </w:rPr>
              <w:t>Failed</w:t>
            </w:r>
          </w:p>
        </w:tc>
        <w:tc>
          <w:tcPr>
            <w:tcW w:w="2120" w:type="dxa"/>
            <w:shd w:val="clear" w:color="auto" w:fill="auto"/>
            <w:vAlign w:val="bottom"/>
          </w:tcPr>
          <w:p w:rsidR="009874FD" w:rsidRDefault="001939B5">
            <w:pPr>
              <w:spacing w:line="0" w:lineRule="atLeast"/>
              <w:ind w:left="540"/>
              <w:rPr>
                <w:rFonts w:ascii="Arial" w:eastAsia="Arial" w:hAnsi="Arial"/>
                <w:b/>
                <w:color w:val="00B050"/>
                <w:sz w:val="24"/>
              </w:rPr>
            </w:pPr>
            <w:r>
              <w:rPr>
                <w:rFonts w:ascii="Arial" w:eastAsia="Arial" w:hAnsi="Arial"/>
                <w:b/>
                <w:color w:val="00B050"/>
                <w:sz w:val="24"/>
              </w:rPr>
              <w:t>Passed</w:t>
            </w:r>
          </w:p>
        </w:tc>
        <w:tc>
          <w:tcPr>
            <w:tcW w:w="3140" w:type="dxa"/>
            <w:shd w:val="clear" w:color="auto" w:fill="auto"/>
            <w:vAlign w:val="bottom"/>
          </w:tcPr>
          <w:p w:rsidR="009874FD" w:rsidRDefault="001939B5">
            <w:pPr>
              <w:spacing w:line="0" w:lineRule="atLeast"/>
              <w:ind w:left="740"/>
              <w:rPr>
                <w:rFonts w:ascii="Arial" w:eastAsia="Arial" w:hAnsi="Arial"/>
                <w:b/>
                <w:color w:val="00B050"/>
                <w:sz w:val="24"/>
              </w:rPr>
            </w:pPr>
            <w:r>
              <w:rPr>
                <w:rFonts w:ascii="Arial" w:eastAsia="Arial" w:hAnsi="Arial"/>
                <w:b/>
                <w:color w:val="00B050"/>
                <w:sz w:val="24"/>
              </w:rPr>
              <w:t>Passed</w:t>
            </w:r>
          </w:p>
        </w:tc>
      </w:tr>
    </w:tbl>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320" w:lineRule="exact"/>
        <w:rPr>
          <w:rFonts w:ascii="Times New Roman" w:eastAsia="Times New Roman" w:hAnsi="Times New Roman"/>
        </w:rPr>
      </w:pPr>
    </w:p>
    <w:p w:rsidR="009874FD" w:rsidRDefault="001939B5">
      <w:pPr>
        <w:spacing w:line="0" w:lineRule="atLeast"/>
        <w:ind w:left="354"/>
        <w:rPr>
          <w:rFonts w:ascii="Georgia" w:eastAsia="Georgia" w:hAnsi="Georgia"/>
          <w:b/>
          <w:sz w:val="28"/>
          <w:u w:val="single"/>
        </w:rPr>
      </w:pPr>
      <w:r>
        <w:rPr>
          <w:rFonts w:ascii="Georgia" w:eastAsia="Georgia" w:hAnsi="Georgia"/>
          <w:b/>
          <w:sz w:val="28"/>
          <w:u w:val="single"/>
        </w:rPr>
        <w:t>Important issues found:</w:t>
      </w:r>
    </w:p>
    <w:p w:rsidR="009874FD" w:rsidRDefault="009874FD">
      <w:pPr>
        <w:spacing w:line="356" w:lineRule="exact"/>
        <w:rPr>
          <w:rFonts w:ascii="Times New Roman" w:eastAsia="Times New Roman" w:hAnsi="Times New Roman"/>
        </w:rPr>
      </w:pPr>
    </w:p>
    <w:p w:rsidR="009874FD" w:rsidRDefault="001939B5">
      <w:pPr>
        <w:numPr>
          <w:ilvl w:val="0"/>
          <w:numId w:val="30"/>
        </w:numPr>
        <w:tabs>
          <w:tab w:val="left" w:pos="1074"/>
        </w:tabs>
        <w:spacing w:after="0" w:line="0" w:lineRule="atLeast"/>
        <w:ind w:left="1074" w:hanging="354"/>
        <w:rPr>
          <w:rFonts w:ascii="Arial" w:eastAsia="Arial" w:hAnsi="Arial"/>
          <w:color w:val="262626"/>
          <w:sz w:val="28"/>
        </w:rPr>
      </w:pPr>
      <w:r>
        <w:rPr>
          <w:rFonts w:ascii="Georgia" w:eastAsia="Georgia" w:hAnsi="Georgia"/>
          <w:b/>
          <w:color w:val="262626"/>
          <w:sz w:val="28"/>
        </w:rPr>
        <w:t>Donor</w:t>
      </w:r>
    </w:p>
    <w:p w:rsidR="009874FD" w:rsidRDefault="009874FD">
      <w:pPr>
        <w:spacing w:line="95" w:lineRule="exact"/>
        <w:rPr>
          <w:rFonts w:ascii="Times New Roman" w:eastAsia="Times New Roman" w:hAnsi="Times New Roman"/>
        </w:rPr>
      </w:pPr>
    </w:p>
    <w:p w:rsidR="009874FD" w:rsidRDefault="001939B5">
      <w:pPr>
        <w:numPr>
          <w:ilvl w:val="0"/>
          <w:numId w:val="31"/>
        </w:numPr>
        <w:tabs>
          <w:tab w:val="left" w:pos="1794"/>
        </w:tabs>
        <w:spacing w:after="0" w:line="290" w:lineRule="auto"/>
        <w:ind w:left="1794" w:right="380" w:hanging="354"/>
        <w:rPr>
          <w:rFonts w:ascii="Courier New" w:eastAsia="Courier New" w:hAnsi="Courier New"/>
          <w:color w:val="262626"/>
          <w:sz w:val="24"/>
        </w:rPr>
      </w:pPr>
      <w:r>
        <w:rPr>
          <w:rFonts w:ascii="Georgia" w:eastAsia="Georgia" w:hAnsi="Georgia"/>
          <w:color w:val="262626"/>
          <w:sz w:val="24"/>
        </w:rPr>
        <w:t>No email verification when signing up, there is a probability of spamming the server and bot users</w:t>
      </w:r>
    </w:p>
    <w:p w:rsidR="009874FD" w:rsidRDefault="009874FD">
      <w:pPr>
        <w:spacing w:line="2" w:lineRule="exact"/>
        <w:rPr>
          <w:rFonts w:ascii="Times New Roman" w:eastAsia="Times New Roman" w:hAnsi="Times New Roman"/>
        </w:rPr>
      </w:pPr>
    </w:p>
    <w:p w:rsidR="009874FD" w:rsidRDefault="001939B5">
      <w:pPr>
        <w:numPr>
          <w:ilvl w:val="0"/>
          <w:numId w:val="32"/>
        </w:numPr>
        <w:tabs>
          <w:tab w:val="left" w:pos="1794"/>
        </w:tabs>
        <w:spacing w:after="0" w:line="0" w:lineRule="atLeast"/>
        <w:ind w:left="1794" w:hanging="354"/>
        <w:rPr>
          <w:rFonts w:ascii="Courier New" w:eastAsia="Courier New" w:hAnsi="Courier New"/>
          <w:color w:val="262626"/>
          <w:sz w:val="24"/>
        </w:rPr>
      </w:pPr>
      <w:r>
        <w:rPr>
          <w:rFonts w:ascii="Georgia" w:eastAsia="Georgia" w:hAnsi="Georgia"/>
          <w:color w:val="262626"/>
          <w:sz w:val="24"/>
        </w:rPr>
        <w:t>Captcha verification would be a plus</w:t>
      </w: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200" w:lineRule="exact"/>
        <w:rPr>
          <w:rFonts w:ascii="Times New Roman" w:eastAsia="Times New Roman" w:hAnsi="Times New Roman"/>
        </w:rPr>
      </w:pPr>
    </w:p>
    <w:p w:rsidR="009874FD" w:rsidRDefault="009874FD">
      <w:pPr>
        <w:spacing w:line="0" w:lineRule="atLeast"/>
        <w:ind w:left="354"/>
        <w:rPr>
          <w:rFonts w:ascii="Georgia" w:eastAsia="Georgia" w:hAnsi="Georgia"/>
          <w:b/>
          <w:color w:val="232220"/>
          <w:sz w:val="48"/>
        </w:rPr>
      </w:pPr>
      <w:bookmarkStart w:id="43" w:name="page8"/>
      <w:bookmarkEnd w:id="43"/>
    </w:p>
    <w:p w:rsidR="009874FD" w:rsidRDefault="009874FD">
      <w:pPr>
        <w:spacing w:line="0" w:lineRule="atLeast"/>
        <w:ind w:left="354"/>
        <w:rPr>
          <w:rFonts w:ascii="Georgia" w:eastAsia="Georgia" w:hAnsi="Georgia"/>
          <w:b/>
          <w:color w:val="232220"/>
          <w:sz w:val="48"/>
        </w:rPr>
      </w:pPr>
    </w:p>
    <w:p w:rsidR="009874FD" w:rsidRDefault="009874FD">
      <w:pPr>
        <w:spacing w:line="0" w:lineRule="atLeast"/>
        <w:ind w:left="354"/>
        <w:rPr>
          <w:rFonts w:ascii="Georgia" w:eastAsia="Georgia" w:hAnsi="Georgia"/>
          <w:b/>
          <w:color w:val="232220"/>
          <w:sz w:val="48"/>
        </w:rPr>
      </w:pPr>
    </w:p>
    <w:p w:rsidR="009874FD" w:rsidRDefault="009874FD">
      <w:pPr>
        <w:spacing w:line="0" w:lineRule="atLeast"/>
        <w:ind w:left="354"/>
        <w:rPr>
          <w:rFonts w:ascii="Georgia" w:eastAsia="Georgia" w:hAnsi="Georgia"/>
          <w:b/>
          <w:color w:val="232220"/>
          <w:sz w:val="48"/>
        </w:rPr>
      </w:pPr>
    </w:p>
    <w:p w:rsidR="009874FD" w:rsidRDefault="009874FD">
      <w:pPr>
        <w:spacing w:line="0" w:lineRule="atLeast"/>
        <w:ind w:left="354"/>
        <w:rPr>
          <w:rFonts w:ascii="Georgia" w:eastAsia="Georgia" w:hAnsi="Georgia"/>
          <w:b/>
          <w:color w:val="232220"/>
          <w:sz w:val="48"/>
        </w:rPr>
      </w:pPr>
    </w:p>
    <w:p w:rsidR="009874FD" w:rsidRDefault="009874FD">
      <w:pPr>
        <w:spacing w:line="0" w:lineRule="atLeast"/>
        <w:ind w:left="354"/>
        <w:rPr>
          <w:rFonts w:ascii="Georgia" w:eastAsia="Georgia" w:hAnsi="Georgia"/>
          <w:b/>
          <w:color w:val="232220"/>
          <w:sz w:val="48"/>
        </w:rPr>
      </w:pPr>
    </w:p>
    <w:p w:rsidR="009874FD" w:rsidRDefault="009874FD"/>
    <w:p w:rsidR="009874FD" w:rsidRDefault="009874FD"/>
    <w:p w:rsidR="009874FD" w:rsidRDefault="009874FD"/>
    <w:p w:rsidR="009874FD" w:rsidRDefault="009874FD"/>
    <w:p w:rsidR="009874FD" w:rsidRDefault="001939B5">
      <w:r>
        <w:rPr>
          <w:noProof/>
        </w:rPr>
        <w:drawing>
          <wp:inline distT="0" distB="0" distL="0" distR="0">
            <wp:extent cx="7277100" cy="4960620"/>
            <wp:effectExtent l="0" t="1162050" r="0" b="1135169"/>
            <wp:docPr id="41" name="Picture 4" descr="https://i.gyazo.com/4a1c2b8e210d8ec8af65267c4a750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descr="https://i.gyazo.com/4a1c2b8e210d8ec8af65267c4a750eca.png"/>
                    <pic:cNvPicPr>
                      <a:picLocks noChangeAspect="1" noChangeArrowheads="1"/>
                    </pic:cNvPicPr>
                  </pic:nvPicPr>
                  <pic:blipFill>
                    <a:blip r:embed="rId26"/>
                    <a:srcRect/>
                    <a:stretch>
                      <a:fillRect/>
                    </a:stretch>
                  </pic:blipFill>
                  <pic:spPr>
                    <a:xfrm rot="16200000">
                      <a:off x="0" y="0"/>
                      <a:ext cx="7273701" cy="4958503"/>
                    </a:xfrm>
                    <a:prstGeom prst="rect">
                      <a:avLst/>
                    </a:prstGeom>
                    <a:noFill/>
                    <a:ln w="9525">
                      <a:noFill/>
                      <a:miter lim="800000"/>
                      <a:headEnd/>
                      <a:tailEnd/>
                    </a:ln>
                  </pic:spPr>
                </pic:pic>
              </a:graphicData>
            </a:graphic>
          </wp:inline>
        </w:drawing>
      </w:r>
    </w:p>
    <w:p w:rsidR="009874FD" w:rsidRDefault="001939B5">
      <w:r>
        <w:br w:type="page"/>
      </w:r>
    </w:p>
    <w:p w:rsidR="009874FD" w:rsidRDefault="001939B5">
      <w:pPr>
        <w:rPr>
          <w:rFonts w:ascii="Times New Roman" w:hAnsi="Times New Roman" w:cs="Times New Roman"/>
        </w:rPr>
      </w:pPr>
      <w:r>
        <w:rPr>
          <w:rFonts w:ascii="Times New Roman" w:hAnsi="Times New Roman" w:cs="Times New Roman"/>
          <w:sz w:val="28"/>
        </w:rPr>
        <w:lastRenderedPageBreak/>
        <w:t>Some manual testing examples from Trello</w:t>
      </w:r>
    </w:p>
    <w:p w:rsidR="009874FD" w:rsidRDefault="001939B5">
      <w:pPr>
        <w:rPr>
          <w:rFonts w:ascii="Times New Roman" w:hAnsi="Times New Roman" w:cs="Times New Roman"/>
        </w:rPr>
      </w:pPr>
      <w:r>
        <w:rPr>
          <w:rFonts w:ascii="Times New Roman" w:hAnsi="Times New Roman" w:cs="Times New Roman"/>
          <w:noProof/>
        </w:rPr>
        <w:drawing>
          <wp:inline distT="0" distB="0" distL="0" distR="0">
            <wp:extent cx="5943600" cy="2489835"/>
            <wp:effectExtent l="19050" t="0" r="0" b="0"/>
            <wp:docPr id="42" name="Picture 4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1.png"/>
                    <pic:cNvPicPr>
                      <a:picLocks noChangeAspect="1"/>
                    </pic:cNvPicPr>
                  </pic:nvPicPr>
                  <pic:blipFill>
                    <a:blip r:embed="rId27"/>
                    <a:stretch>
                      <a:fillRect/>
                    </a:stretch>
                  </pic:blipFill>
                  <pic:spPr>
                    <a:xfrm>
                      <a:off x="0" y="0"/>
                      <a:ext cx="5943600" cy="2489835"/>
                    </a:xfrm>
                    <a:prstGeom prst="rect">
                      <a:avLst/>
                    </a:prstGeom>
                  </pic:spPr>
                </pic:pic>
              </a:graphicData>
            </a:graphic>
          </wp:inline>
        </w:drawing>
      </w:r>
    </w:p>
    <w:p w:rsidR="009874FD" w:rsidRDefault="009874FD">
      <w:pPr>
        <w:rPr>
          <w:rFonts w:ascii="Times New Roman" w:hAnsi="Times New Roman" w:cs="Times New Roman"/>
        </w:rPr>
      </w:pPr>
    </w:p>
    <w:p w:rsidR="009874FD" w:rsidRDefault="001939B5">
      <w:pPr>
        <w:rPr>
          <w:rFonts w:ascii="Times New Roman" w:hAnsi="Times New Roman" w:cs="Times New Roman"/>
        </w:rPr>
      </w:pPr>
      <w:r>
        <w:rPr>
          <w:rFonts w:ascii="Times New Roman" w:hAnsi="Times New Roman" w:cs="Times New Roman"/>
          <w:noProof/>
        </w:rPr>
        <w:drawing>
          <wp:inline distT="0" distB="0" distL="0" distR="0">
            <wp:extent cx="5940425" cy="3268980"/>
            <wp:effectExtent l="19050" t="0" r="2840" b="0"/>
            <wp:docPr id="47" name="Picture 4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2" descr="2.png"/>
                    <pic:cNvPicPr>
                      <a:picLocks noChangeAspect="1"/>
                    </pic:cNvPicPr>
                  </pic:nvPicPr>
                  <pic:blipFill>
                    <a:blip r:embed="rId28"/>
                    <a:stretch>
                      <a:fillRect/>
                    </a:stretch>
                  </pic:blipFill>
                  <pic:spPr>
                    <a:xfrm>
                      <a:off x="0" y="0"/>
                      <a:ext cx="5943600" cy="3270543"/>
                    </a:xfrm>
                    <a:prstGeom prst="rect">
                      <a:avLst/>
                    </a:prstGeom>
                  </pic:spPr>
                </pic:pic>
              </a:graphicData>
            </a:graphic>
          </wp:inline>
        </w:drawing>
      </w:r>
    </w:p>
    <w:p w:rsidR="009874FD" w:rsidRDefault="001939B5">
      <w:pPr>
        <w:rPr>
          <w:rFonts w:ascii="Times New Roman" w:hAnsi="Times New Roman" w:cs="Times New Roman"/>
        </w:rPr>
      </w:pPr>
      <w:r>
        <w:rPr>
          <w:rFonts w:ascii="Times New Roman" w:hAnsi="Times New Roman" w:cs="Times New Roman"/>
          <w:noProof/>
        </w:rPr>
        <w:lastRenderedPageBreak/>
        <w:drawing>
          <wp:inline distT="0" distB="0" distL="0" distR="0">
            <wp:extent cx="5940425" cy="3764280"/>
            <wp:effectExtent l="19050" t="0" r="2797" b="0"/>
            <wp:docPr id="46" name="Picture 4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descr="4.png"/>
                    <pic:cNvPicPr>
                      <a:picLocks noChangeAspect="1"/>
                    </pic:cNvPicPr>
                  </pic:nvPicPr>
                  <pic:blipFill>
                    <a:blip r:embed="rId29"/>
                    <a:stretch>
                      <a:fillRect/>
                    </a:stretch>
                  </pic:blipFill>
                  <pic:spPr>
                    <a:xfrm>
                      <a:off x="0" y="0"/>
                      <a:ext cx="5943600" cy="3766052"/>
                    </a:xfrm>
                    <a:prstGeom prst="rect">
                      <a:avLst/>
                    </a:prstGeom>
                  </pic:spPr>
                </pic:pic>
              </a:graphicData>
            </a:graphic>
          </wp:inline>
        </w:drawing>
      </w:r>
    </w:p>
    <w:p w:rsidR="009874FD" w:rsidRDefault="009874FD">
      <w:pPr>
        <w:rPr>
          <w:rFonts w:ascii="Times New Roman" w:hAnsi="Times New Roman" w:cs="Times New Roman"/>
        </w:rPr>
      </w:pPr>
    </w:p>
    <w:p w:rsidR="009874FD" w:rsidRDefault="001939B5">
      <w:pPr>
        <w:rPr>
          <w:rFonts w:ascii="Times New Roman" w:hAnsi="Times New Roman" w:cs="Times New Roman"/>
        </w:rPr>
      </w:pPr>
      <w:r>
        <w:rPr>
          <w:rFonts w:ascii="Times New Roman" w:hAnsi="Times New Roman" w:cs="Times New Roman"/>
          <w:noProof/>
        </w:rPr>
        <w:drawing>
          <wp:inline distT="0" distB="0" distL="0" distR="0">
            <wp:extent cx="5944870" cy="3383280"/>
            <wp:effectExtent l="19050" t="0" r="0" b="0"/>
            <wp:docPr id="44" name="Picture 4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3.png"/>
                    <pic:cNvPicPr>
                      <a:picLocks noChangeAspect="1"/>
                    </pic:cNvPicPr>
                  </pic:nvPicPr>
                  <pic:blipFill>
                    <a:blip r:embed="rId30"/>
                    <a:stretch>
                      <a:fillRect/>
                    </a:stretch>
                  </pic:blipFill>
                  <pic:spPr>
                    <a:xfrm>
                      <a:off x="0" y="0"/>
                      <a:ext cx="5943600" cy="3382287"/>
                    </a:xfrm>
                    <a:prstGeom prst="rect">
                      <a:avLst/>
                    </a:prstGeom>
                  </pic:spPr>
                </pic:pic>
              </a:graphicData>
            </a:graphic>
          </wp:inline>
        </w:drawing>
      </w:r>
      <w:r>
        <w:rPr>
          <w:rFonts w:ascii="Times New Roman" w:hAnsi="Times New Roman" w:cs="Times New Roman"/>
        </w:rPr>
        <w:br w:type="page"/>
      </w:r>
    </w:p>
    <w:p w:rsidR="009874FD" w:rsidRDefault="001939B5">
      <w:pPr>
        <w:pStyle w:val="Heading1"/>
        <w:jc w:val="center"/>
        <w:rPr>
          <w:rFonts w:ascii="Times New Roman" w:hAnsi="Times New Roman" w:cs="Times New Roman"/>
          <w:i/>
          <w:color w:val="FF0000"/>
          <w:sz w:val="36"/>
          <w:szCs w:val="36"/>
        </w:rPr>
      </w:pPr>
      <w:bookmarkStart w:id="44" w:name="_Toc516417152"/>
      <w:bookmarkStart w:id="45" w:name="_Toc516434479"/>
      <w:bookmarkStart w:id="46" w:name="_Toc516435773"/>
      <w:r>
        <w:rPr>
          <w:rFonts w:ascii="Times New Roman" w:hAnsi="Times New Roman" w:cs="Times New Roman"/>
          <w:i/>
          <w:color w:val="FF0000"/>
          <w:sz w:val="36"/>
          <w:szCs w:val="36"/>
        </w:rPr>
        <w:lastRenderedPageBreak/>
        <w:t>Help manual</w:t>
      </w:r>
      <w:bookmarkEnd w:id="44"/>
      <w:bookmarkEnd w:id="45"/>
      <w:bookmarkEnd w:id="46"/>
    </w:p>
    <w:p w:rsidR="009874FD" w:rsidRDefault="009874FD"/>
    <w:p w:rsidR="009874FD" w:rsidRDefault="009874FD">
      <w:pPr>
        <w:spacing w:after="0"/>
        <w:jc w:val="both"/>
        <w:rPr>
          <w:rFonts w:ascii="Times New Roman" w:hAnsi="Times New Roman" w:cs="Times New Roman"/>
          <w:sz w:val="24"/>
        </w:rPr>
      </w:pPr>
    </w:p>
    <w:p w:rsidR="009874FD" w:rsidRDefault="001939B5">
      <w:pPr>
        <w:spacing w:after="0"/>
        <w:ind w:firstLine="720"/>
        <w:jc w:val="both"/>
        <w:rPr>
          <w:rFonts w:ascii="Times New Roman" w:hAnsi="Times New Roman" w:cs="Times New Roman"/>
          <w:sz w:val="24"/>
        </w:rPr>
      </w:pPr>
      <w:r>
        <w:rPr>
          <w:rFonts w:ascii="Times New Roman" w:hAnsi="Times New Roman" w:cs="Times New Roman"/>
          <w:sz w:val="24"/>
        </w:rPr>
        <w:t xml:space="preserve">Bloody fast is an application meant to ease the entire process of blood donation, for all its partakers. Here’s what you need to know to get you started: </w:t>
      </w:r>
    </w:p>
    <w:p w:rsidR="009874FD" w:rsidRDefault="009874FD">
      <w:pPr>
        <w:spacing w:after="0"/>
        <w:ind w:firstLine="720"/>
        <w:jc w:val="both"/>
        <w:rPr>
          <w:rFonts w:ascii="Times New Roman" w:hAnsi="Times New Roman" w:cs="Times New Roman"/>
          <w:sz w:val="24"/>
        </w:rPr>
      </w:pPr>
    </w:p>
    <w:p w:rsidR="009874FD" w:rsidRDefault="009874FD">
      <w:pPr>
        <w:spacing w:after="0"/>
        <w:ind w:firstLine="720"/>
        <w:jc w:val="both"/>
        <w:rPr>
          <w:rFonts w:ascii="Times New Roman" w:hAnsi="Times New Roman" w:cs="Times New Roman"/>
          <w:sz w:val="24"/>
        </w:rPr>
      </w:pPr>
    </w:p>
    <w:p w:rsidR="009874FD" w:rsidRDefault="001939B5">
      <w:pPr>
        <w:spacing w:after="0"/>
        <w:jc w:val="both"/>
        <w:rPr>
          <w:rFonts w:ascii="Times New Roman" w:hAnsi="Times New Roman" w:cs="Times New Roman"/>
          <w:b/>
          <w:sz w:val="24"/>
        </w:rPr>
      </w:pPr>
      <w:r>
        <w:rPr>
          <w:rFonts w:ascii="Times New Roman" w:hAnsi="Times New Roman" w:cs="Times New Roman"/>
          <w:b/>
          <w:sz w:val="24"/>
        </w:rPr>
        <w:t>Donor</w:t>
      </w:r>
    </w:p>
    <w:p w:rsidR="009874FD" w:rsidRDefault="001939B5">
      <w:pPr>
        <w:spacing w:after="0"/>
        <w:rPr>
          <w:rFonts w:ascii="Times New Roman" w:hAnsi="Times New Roman" w:cs="Times New Roman"/>
          <w:sz w:val="24"/>
        </w:rPr>
      </w:pPr>
      <w:r>
        <w:rPr>
          <w:rFonts w:ascii="Times New Roman" w:hAnsi="Times New Roman" w:cs="Times New Roman"/>
          <w:sz w:val="24"/>
        </w:rPr>
        <w:t>If you are eager to donate blood, look no further. Our application walks you through all of the steps, you simply need to create an account through our registration page by entering the required information.</w:t>
      </w:r>
    </w:p>
    <w:p w:rsidR="009874FD" w:rsidRDefault="00960AF8">
      <w:pPr>
        <w:spacing w:after="0"/>
        <w:rPr>
          <w:rFonts w:ascii="Times New Roman" w:hAnsi="Times New Roman" w:cs="Times New Roman"/>
          <w:sz w:val="24"/>
        </w:rPr>
      </w:pPr>
      <w:r>
        <w:rPr>
          <w:rFonts w:ascii="Times New Roman" w:hAnsi="Times New Roman" w:cs="Times New Roman"/>
          <w:sz w:val="24"/>
        </w:rPr>
        <w:pict>
          <v:rect id="Rectangle 3" o:spid="_x0000_s2050" style="position:absolute;margin-left:-13.15pt;margin-top:.65pt;width:481.45pt;height:16.9pt;z-index:251660288;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" fillcolor="white [3212]" strokecolor="white [3212]" strokeweight="2pt"/>
        </w:pict>
      </w:r>
    </w:p>
    <w:p w:rsidR="009874FD" w:rsidRDefault="001939B5">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7410" cy="293497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945618" cy="2934061"/>
                    </a:xfrm>
                    <a:prstGeom prst="rect">
                      <a:avLst/>
                    </a:prstGeom>
                  </pic:spPr>
                </pic:pic>
              </a:graphicData>
            </a:graphic>
          </wp:inline>
        </w:drawing>
      </w:r>
    </w:p>
    <w:p w:rsidR="009874FD" w:rsidRDefault="001939B5">
      <w:pPr>
        <w:spacing w:after="0"/>
        <w:rPr>
          <w:rFonts w:ascii="Times New Roman" w:hAnsi="Times New Roman" w:cs="Times New Roman"/>
          <w:sz w:val="24"/>
        </w:rPr>
      </w:pPr>
      <w:r>
        <w:rPr>
          <w:rFonts w:ascii="Times New Roman" w:hAnsi="Times New Roman" w:cs="Times New Roman"/>
          <w:sz w:val="24"/>
        </w:rPr>
        <w:t>Already have an account? Enter your credentials and log in to find your very own user dashboard where you can see your current test and donation situation (test results and upcoming possible donation date).</w:t>
      </w:r>
    </w:p>
    <w:p w:rsidR="009874FD" w:rsidRDefault="009874FD">
      <w:pPr>
        <w:spacing w:after="0"/>
        <w:rPr>
          <w:rFonts w:ascii="Times New Roman" w:hAnsi="Times New Roman" w:cs="Times New Roman"/>
          <w:sz w:val="24"/>
        </w:rPr>
      </w:pP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4688205" cy="186499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686152" cy="1864533"/>
                    </a:xfrm>
                    <a:prstGeom prst="rect">
                      <a:avLst/>
                    </a:prstGeom>
                  </pic:spPr>
                </pic:pic>
              </a:graphicData>
            </a:graphic>
          </wp:inline>
        </w:drawing>
      </w:r>
    </w:p>
    <w:p w:rsidR="009874FD" w:rsidRDefault="001939B5">
      <w:pPr>
        <w:spacing w:after="0"/>
        <w:rPr>
          <w:rFonts w:ascii="Times New Roman" w:hAnsi="Times New Roman" w:cs="Times New Roman"/>
          <w:sz w:val="24"/>
        </w:rPr>
      </w:pPr>
      <w:r>
        <w:rPr>
          <w:rFonts w:ascii="Times New Roman" w:hAnsi="Times New Roman" w:cs="Times New Roman"/>
          <w:sz w:val="24"/>
        </w:rPr>
        <w:lastRenderedPageBreak/>
        <w:t>If you are new, however, we kindly ask you to fill in some personal information in order for us to improve the efficiency of your future donations. Do this by clicking on the My Information section in the navigation bar and inserting the required information.</w:t>
      </w:r>
    </w:p>
    <w:p w:rsidR="009874FD" w:rsidRDefault="009874FD">
      <w:pPr>
        <w:spacing w:after="0"/>
        <w:rPr>
          <w:rFonts w:ascii="Times New Roman" w:hAnsi="Times New Roman" w:cs="Times New Roman"/>
          <w:sz w:val="24"/>
        </w:rPr>
      </w:pP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5746750" cy="2188210"/>
            <wp:effectExtent l="19050" t="0" r="635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748722" cy="2189121"/>
                    </a:xfrm>
                    <a:prstGeom prst="rect">
                      <a:avLst/>
                    </a:prstGeom>
                  </pic:spPr>
                </pic:pic>
              </a:graphicData>
            </a:graphic>
          </wp:inline>
        </w:drawing>
      </w:r>
      <w:r>
        <w:rPr>
          <w:rFonts w:ascii="Times New Roman" w:hAnsi="Times New Roman" w:cs="Times New Roman"/>
          <w:noProof/>
          <w:sz w:val="24"/>
        </w:rPr>
        <w:drawing>
          <wp:inline distT="0" distB="0" distL="0" distR="0">
            <wp:extent cx="5605780" cy="195326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601230" cy="1951865"/>
                    </a:xfrm>
                    <a:prstGeom prst="rect">
                      <a:avLst/>
                    </a:prstGeom>
                  </pic:spPr>
                </pic:pic>
              </a:graphicData>
            </a:graphic>
          </wp:inline>
        </w:drawing>
      </w:r>
      <w:r>
        <w:rPr>
          <w:rFonts w:ascii="Times New Roman" w:hAnsi="Times New Roman" w:cs="Times New Roman"/>
          <w:noProof/>
          <w:sz w:val="24"/>
        </w:rPr>
        <w:drawing>
          <wp:inline distT="0" distB="0" distL="0" distR="0">
            <wp:extent cx="5577840" cy="2022475"/>
            <wp:effectExtent l="19050" t="0" r="335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584689" cy="2025080"/>
                    </a:xfrm>
                    <a:prstGeom prst="rect">
                      <a:avLst/>
                    </a:prstGeom>
                  </pic:spPr>
                </pic:pic>
              </a:graphicData>
            </a:graphic>
          </wp:inline>
        </w:drawing>
      </w:r>
    </w:p>
    <w:p w:rsidR="009874FD" w:rsidRDefault="009874FD">
      <w:pPr>
        <w:spacing w:after="0"/>
        <w:rPr>
          <w:rFonts w:ascii="Times New Roman" w:hAnsi="Times New Roman" w:cs="Times New Roman"/>
          <w:b/>
          <w:sz w:val="24"/>
        </w:rPr>
      </w:pPr>
    </w:p>
    <w:p w:rsidR="009874FD" w:rsidRDefault="009874FD">
      <w:pPr>
        <w:spacing w:after="0"/>
        <w:rPr>
          <w:rFonts w:ascii="Times New Roman" w:hAnsi="Times New Roman" w:cs="Times New Roman"/>
          <w:b/>
          <w:sz w:val="24"/>
        </w:rPr>
      </w:pPr>
    </w:p>
    <w:p w:rsidR="009874FD" w:rsidRDefault="009874FD">
      <w:pPr>
        <w:spacing w:after="0"/>
        <w:rPr>
          <w:rFonts w:ascii="Times New Roman" w:hAnsi="Times New Roman" w:cs="Times New Roman"/>
          <w:b/>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After this step you are free to fill in a donation form, if you are willing to donate blood. Do this by clicking the Next Donation tab, that will redirect you to the donation form page where you can fill some critical fields that will determine whether you are suitable to donate blood or not.</w:t>
      </w:r>
    </w:p>
    <w:p w:rsidR="009874FD" w:rsidRDefault="009874FD">
      <w:pPr>
        <w:spacing w:after="0"/>
        <w:rPr>
          <w:rFonts w:ascii="Times New Roman" w:hAnsi="Times New Roman" w:cs="Times New Roman"/>
          <w:sz w:val="24"/>
        </w:rPr>
      </w:pP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5334000" cy="208978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337643" cy="2091410"/>
                    </a:xfrm>
                    <a:prstGeom prst="rect">
                      <a:avLst/>
                    </a:prstGeom>
                  </pic:spPr>
                </pic:pic>
              </a:graphicData>
            </a:graphic>
          </wp:inline>
        </w:drawing>
      </w:r>
      <w:r>
        <w:rPr>
          <w:rFonts w:ascii="Times New Roman" w:hAnsi="Times New Roman" w:cs="Times New Roman"/>
          <w:noProof/>
          <w:sz w:val="24"/>
        </w:rPr>
        <w:drawing>
          <wp:inline distT="0" distB="0" distL="0" distR="0">
            <wp:extent cx="5418455" cy="19812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420874" cy="1982007"/>
                    </a:xfrm>
                    <a:prstGeom prst="rect">
                      <a:avLst/>
                    </a:prstGeom>
                  </pic:spPr>
                </pic:pic>
              </a:graphicData>
            </a:graphic>
          </wp:inline>
        </w:drawing>
      </w:r>
      <w:r>
        <w:rPr>
          <w:rFonts w:ascii="Times New Roman" w:hAnsi="Times New Roman" w:cs="Times New Roman"/>
          <w:noProof/>
          <w:sz w:val="24"/>
        </w:rPr>
        <w:drawing>
          <wp:inline distT="0" distB="0" distL="0" distR="0">
            <wp:extent cx="5475605" cy="1985645"/>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473700" cy="1985452"/>
                    </a:xfrm>
                    <a:prstGeom prst="rect">
                      <a:avLst/>
                    </a:prstGeom>
                  </pic:spPr>
                </pic:pic>
              </a:graphicData>
            </a:graphic>
          </wp:inline>
        </w:drawing>
      </w:r>
    </w:p>
    <w:p w:rsidR="009874FD" w:rsidRDefault="009874FD">
      <w:pPr>
        <w:spacing w:after="0"/>
        <w:jc w:val="center"/>
        <w:rPr>
          <w:rFonts w:ascii="Times New Roman" w:hAnsi="Times New Roman" w:cs="Times New Roman"/>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Once ready, the results can be accessed in your Test Results tab.</w:t>
      </w:r>
    </w:p>
    <w:p w:rsidR="009874FD" w:rsidRDefault="009874FD">
      <w:pPr>
        <w:spacing w:after="0"/>
        <w:rPr>
          <w:rFonts w:ascii="Times New Roman" w:hAnsi="Times New Roman" w:cs="Times New Roman"/>
          <w:b/>
          <w:sz w:val="24"/>
        </w:rPr>
      </w:pPr>
    </w:p>
    <w:p w:rsidR="009874FD" w:rsidRDefault="009874FD">
      <w:pPr>
        <w:spacing w:after="0"/>
        <w:rPr>
          <w:rFonts w:ascii="Times New Roman" w:hAnsi="Times New Roman" w:cs="Times New Roman"/>
          <w:b/>
          <w:sz w:val="24"/>
        </w:rPr>
      </w:pPr>
    </w:p>
    <w:p w:rsidR="009874FD" w:rsidRDefault="009874FD">
      <w:pPr>
        <w:spacing w:after="0"/>
        <w:rPr>
          <w:rFonts w:ascii="Times New Roman" w:hAnsi="Times New Roman" w:cs="Times New Roman"/>
          <w:b/>
          <w:sz w:val="24"/>
        </w:rPr>
      </w:pPr>
    </w:p>
    <w:p w:rsidR="009874FD" w:rsidRDefault="009874FD">
      <w:pPr>
        <w:spacing w:after="0"/>
        <w:rPr>
          <w:rFonts w:ascii="Times New Roman" w:hAnsi="Times New Roman" w:cs="Times New Roman"/>
          <w:b/>
          <w:sz w:val="24"/>
        </w:rPr>
      </w:pPr>
    </w:p>
    <w:p w:rsidR="009874FD" w:rsidRDefault="009874FD">
      <w:pPr>
        <w:spacing w:after="0"/>
        <w:rPr>
          <w:rFonts w:ascii="Times New Roman" w:hAnsi="Times New Roman" w:cs="Times New Roman"/>
          <w:b/>
          <w:sz w:val="24"/>
        </w:rPr>
      </w:pPr>
    </w:p>
    <w:p w:rsidR="001939B5" w:rsidRDefault="001939B5">
      <w:pPr>
        <w:spacing w:after="0"/>
        <w:rPr>
          <w:rFonts w:ascii="Times New Roman" w:hAnsi="Times New Roman" w:cs="Times New Roman"/>
          <w:b/>
          <w:sz w:val="24"/>
        </w:rPr>
      </w:pPr>
    </w:p>
    <w:p w:rsidR="001939B5" w:rsidRDefault="001939B5">
      <w:pPr>
        <w:spacing w:after="0"/>
        <w:rPr>
          <w:rFonts w:ascii="Times New Roman" w:hAnsi="Times New Roman" w:cs="Times New Roman"/>
          <w:b/>
          <w:sz w:val="24"/>
        </w:rPr>
      </w:pPr>
    </w:p>
    <w:p w:rsidR="001939B5" w:rsidRDefault="001939B5">
      <w:pPr>
        <w:spacing w:after="0"/>
        <w:rPr>
          <w:rFonts w:ascii="Times New Roman" w:hAnsi="Times New Roman" w:cs="Times New Roman"/>
          <w:b/>
          <w:sz w:val="24"/>
        </w:rPr>
      </w:pPr>
    </w:p>
    <w:p w:rsidR="009874FD" w:rsidRDefault="001939B5">
      <w:pPr>
        <w:spacing w:after="0"/>
        <w:rPr>
          <w:rFonts w:ascii="Times New Roman" w:hAnsi="Times New Roman" w:cs="Times New Roman"/>
          <w:b/>
          <w:sz w:val="24"/>
        </w:rPr>
      </w:pPr>
      <w:r>
        <w:rPr>
          <w:rFonts w:ascii="Times New Roman" w:hAnsi="Times New Roman" w:cs="Times New Roman"/>
          <w:b/>
          <w:sz w:val="24"/>
        </w:rPr>
        <w:lastRenderedPageBreak/>
        <w:t>Doctor &amp; Bank Staff</w:t>
      </w:r>
    </w:p>
    <w:p w:rsidR="009874FD" w:rsidRDefault="009874FD">
      <w:pPr>
        <w:spacing w:after="0"/>
        <w:rPr>
          <w:rFonts w:ascii="Times New Roman" w:hAnsi="Times New Roman" w:cs="Times New Roman"/>
          <w:b/>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Official personnel involved in the process of donation do not have to create their own accounts as they are created for them by an admin.</w:t>
      </w:r>
    </w:p>
    <w:p w:rsidR="009874FD" w:rsidRDefault="00960AF8">
      <w:pPr>
        <w:spacing w:after="0"/>
        <w:rPr>
          <w:rFonts w:ascii="Times New Roman" w:hAnsi="Times New Roman" w:cs="Times New Roman"/>
          <w:sz w:val="24"/>
        </w:rPr>
      </w:pPr>
      <w:r>
        <w:rPr>
          <w:rFonts w:ascii="Times New Roman" w:hAnsi="Times New Roman" w:cs="Times New Roman"/>
          <w:sz w:val="24"/>
        </w:rPr>
        <w:pict>
          <v:rect id="Rectangle 5" o:spid="_x0000_s2051" style="position:absolute;margin-left:-34.45pt;margin-top:1.35pt;width:513.4pt;height:33.2pt;z-index:251661312;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" fillcolor="white [3212]" strokecolor="white [3212]" strokeweight="2pt"/>
        </w:pict>
      </w: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6169660" cy="2341880"/>
            <wp:effectExtent l="19050" t="0" r="2117"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167625" cy="2341566"/>
                    </a:xfrm>
                    <a:prstGeom prst="rect">
                      <a:avLst/>
                    </a:prstGeom>
                  </pic:spPr>
                </pic:pic>
              </a:graphicData>
            </a:graphic>
          </wp:inline>
        </w:drawing>
      </w:r>
    </w:p>
    <w:p w:rsidR="009874FD" w:rsidRDefault="009874FD">
      <w:pPr>
        <w:spacing w:after="0"/>
        <w:rPr>
          <w:rFonts w:ascii="Times New Roman" w:hAnsi="Times New Roman" w:cs="Times New Roman"/>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On the other hand, you are able to interact with one another in order to reach the best possible outcomes when it comes to blood donation.</w:t>
      </w:r>
    </w:p>
    <w:p w:rsidR="009874FD" w:rsidRDefault="009874FD">
      <w:pPr>
        <w:spacing w:after="0"/>
        <w:rPr>
          <w:rFonts w:ascii="Times New Roman" w:hAnsi="Times New Roman" w:cs="Times New Roman"/>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As a doctor you can click the New Request tab based on your needs for a specific type and quantity of blood; these requests can be managed through the My Requests page.</w:t>
      </w:r>
    </w:p>
    <w:p w:rsidR="009874FD" w:rsidRDefault="009874FD">
      <w:pPr>
        <w:spacing w:after="0"/>
        <w:rPr>
          <w:rFonts w:ascii="Times New Roman" w:hAnsi="Times New Roman" w:cs="Times New Roman"/>
          <w:sz w:val="24"/>
        </w:rPr>
      </w:pP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5721350" cy="1684020"/>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765199" cy="1696991"/>
                    </a:xfrm>
                    <a:prstGeom prst="rect">
                      <a:avLst/>
                    </a:prstGeom>
                  </pic:spPr>
                </pic:pic>
              </a:graphicData>
            </a:graphic>
          </wp:inline>
        </w:drawing>
      </w:r>
      <w:r>
        <w:rPr>
          <w:rFonts w:ascii="Times New Roman" w:hAnsi="Times New Roman" w:cs="Times New Roman"/>
          <w:noProof/>
          <w:sz w:val="24"/>
        </w:rPr>
        <w:drawing>
          <wp:inline distT="0" distB="0" distL="0" distR="0">
            <wp:extent cx="5645150" cy="1682115"/>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664050" cy="1688065"/>
                    </a:xfrm>
                    <a:prstGeom prst="rect">
                      <a:avLst/>
                    </a:prstGeom>
                  </pic:spPr>
                </pic:pic>
              </a:graphicData>
            </a:graphic>
          </wp:inline>
        </w:drawing>
      </w:r>
    </w:p>
    <w:p w:rsidR="009874FD" w:rsidRDefault="009874FD">
      <w:pPr>
        <w:spacing w:after="0"/>
        <w:jc w:val="center"/>
        <w:rPr>
          <w:rFonts w:ascii="Times New Roman" w:hAnsi="Times New Roman" w:cs="Times New Roman"/>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lastRenderedPageBreak/>
        <w:t>If you are part of the blood bank staff, you can manage the requests submitted by the doctors through the Requests tab, and supply them with the required blood, based on their needs and the blood’s availability. You can check that in the Stock section of your page, you can also see if the blood is usable, and discard it otherwise, or, if there has been a recent donation, add it to the stock.</w:t>
      </w:r>
    </w:p>
    <w:p w:rsidR="009874FD" w:rsidRDefault="009874FD">
      <w:pPr>
        <w:spacing w:after="0"/>
        <w:rPr>
          <w:rFonts w:ascii="Times New Roman" w:hAnsi="Times New Roman" w:cs="Times New Roman"/>
          <w:sz w:val="24"/>
        </w:rPr>
      </w:pP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5911215" cy="2057400"/>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b="20266"/>
                    <a:stretch>
                      <a:fillRect/>
                    </a:stretch>
                  </pic:blipFill>
                  <pic:spPr>
                    <a:xfrm>
                      <a:off x="0" y="0"/>
                      <a:ext cx="5911809" cy="2057400"/>
                    </a:xfrm>
                    <a:prstGeom prst="rect">
                      <a:avLst/>
                    </a:prstGeom>
                    <a:ln>
                      <a:noFill/>
                    </a:ln>
                  </pic:spPr>
                </pic:pic>
              </a:graphicData>
            </a:graphic>
          </wp:inline>
        </w:drawing>
      </w:r>
      <w:r>
        <w:rPr>
          <w:rFonts w:ascii="Times New Roman" w:hAnsi="Times New Roman" w:cs="Times New Roman"/>
          <w:noProof/>
          <w:sz w:val="24"/>
        </w:rPr>
        <w:drawing>
          <wp:inline distT="0" distB="0" distL="0" distR="0">
            <wp:extent cx="5983605" cy="2091055"/>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b="19676"/>
                    <a:stretch>
                      <a:fillRect/>
                    </a:stretch>
                  </pic:blipFill>
                  <pic:spPr>
                    <a:xfrm>
                      <a:off x="0" y="0"/>
                      <a:ext cx="5989995" cy="2093426"/>
                    </a:xfrm>
                    <a:prstGeom prst="rect">
                      <a:avLst/>
                    </a:prstGeom>
                    <a:ln>
                      <a:noFill/>
                    </a:ln>
                  </pic:spPr>
                </pic:pic>
              </a:graphicData>
            </a:graphic>
          </wp:inline>
        </w:drawing>
      </w:r>
      <w:r>
        <w:rPr>
          <w:rFonts w:ascii="Times New Roman" w:hAnsi="Times New Roman" w:cs="Times New Roman"/>
          <w:noProof/>
          <w:sz w:val="24"/>
        </w:rPr>
        <w:drawing>
          <wp:inline distT="0" distB="0" distL="0" distR="0">
            <wp:extent cx="6002655" cy="203644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997759" cy="2035262"/>
                    </a:xfrm>
                    <a:prstGeom prst="rect">
                      <a:avLst/>
                    </a:prstGeom>
                  </pic:spPr>
                </pic:pic>
              </a:graphicData>
            </a:graphic>
          </wp:inline>
        </w:drawing>
      </w:r>
    </w:p>
    <w:p w:rsidR="009874FD" w:rsidRDefault="009874FD">
      <w:pPr>
        <w:spacing w:after="0"/>
        <w:rPr>
          <w:rFonts w:ascii="Times New Roman" w:hAnsi="Times New Roman" w:cs="Times New Roman"/>
          <w:sz w:val="24"/>
        </w:rPr>
      </w:pPr>
    </w:p>
    <w:p w:rsidR="009874FD" w:rsidRDefault="009874FD">
      <w:pPr>
        <w:spacing w:after="0"/>
        <w:rPr>
          <w:rFonts w:ascii="Times New Roman" w:hAnsi="Times New Roman" w:cs="Times New Roman"/>
          <w:sz w:val="24"/>
        </w:rPr>
      </w:pPr>
    </w:p>
    <w:p w:rsidR="009874FD" w:rsidRDefault="009874FD">
      <w:pPr>
        <w:spacing w:after="0"/>
        <w:rPr>
          <w:rFonts w:ascii="Times New Roman" w:hAnsi="Times New Roman" w:cs="Times New Roman"/>
          <w:sz w:val="24"/>
        </w:rPr>
      </w:pPr>
    </w:p>
    <w:p w:rsidR="009874FD" w:rsidRDefault="009874FD">
      <w:pPr>
        <w:spacing w:after="0"/>
        <w:rPr>
          <w:rFonts w:ascii="Times New Roman" w:hAnsi="Times New Roman" w:cs="Times New Roman"/>
          <w:sz w:val="24"/>
        </w:rPr>
      </w:pPr>
    </w:p>
    <w:p w:rsidR="009874FD" w:rsidRDefault="009874FD">
      <w:pPr>
        <w:spacing w:after="0"/>
        <w:rPr>
          <w:rFonts w:ascii="Times New Roman" w:hAnsi="Times New Roman" w:cs="Times New Roman"/>
          <w:sz w:val="24"/>
        </w:rPr>
      </w:pPr>
    </w:p>
    <w:p w:rsidR="009874FD" w:rsidRDefault="009874FD">
      <w:pPr>
        <w:spacing w:after="0"/>
        <w:rPr>
          <w:rFonts w:ascii="Times New Roman" w:hAnsi="Times New Roman" w:cs="Times New Roman"/>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Furthermore, if a certain resource is unavailable, click the Find Donor button in your navigation bar in order to find the nearest registered donor that matches your needs.</w:t>
      </w:r>
    </w:p>
    <w:p w:rsidR="009874FD" w:rsidRDefault="00960AF8">
      <w:pPr>
        <w:spacing w:after="0"/>
        <w:jc w:val="center"/>
        <w:rPr>
          <w:rFonts w:ascii="Times New Roman" w:hAnsi="Times New Roman" w:cs="Times New Roman"/>
          <w:sz w:val="24"/>
        </w:rPr>
      </w:pPr>
      <w:r>
        <w:rPr>
          <w:rFonts w:ascii="Times New Roman" w:hAnsi="Times New Roman" w:cs="Times New Roman"/>
          <w:sz w:val="24"/>
        </w:rPr>
        <w:pict>
          <v:rect id="Rectangle 18" o:spid="_x0000_s2052" style="position:absolute;left:0;text-align:left;margin-left:-8.15pt;margin-top:-.3pt;width:490.2pt;height:19.35pt;z-index:251662336;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" fillcolor="white [3212]" strokecolor="white [3212]" strokeweight="2pt"/>
        </w:pict>
      </w:r>
      <w:r w:rsidR="001939B5">
        <w:rPr>
          <w:rFonts w:ascii="Times New Roman" w:hAnsi="Times New Roman" w:cs="Times New Roman"/>
          <w:noProof/>
          <w:sz w:val="24"/>
        </w:rPr>
        <w:drawing>
          <wp:inline distT="0" distB="0" distL="0" distR="0">
            <wp:extent cx="5279390" cy="2444115"/>
            <wp:effectExtent l="1905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82077" cy="2445951"/>
                    </a:xfrm>
                    <a:prstGeom prst="rect">
                      <a:avLst/>
                    </a:prstGeom>
                  </pic:spPr>
                </pic:pic>
              </a:graphicData>
            </a:graphic>
          </wp:inline>
        </w:drawing>
      </w:r>
    </w:p>
    <w:p w:rsidR="009874FD" w:rsidRDefault="009874FD">
      <w:pPr>
        <w:spacing w:after="0"/>
        <w:rPr>
          <w:rFonts w:ascii="Times New Roman" w:hAnsi="Times New Roman" w:cs="Times New Roman"/>
          <w:sz w:val="24"/>
        </w:rPr>
      </w:pPr>
    </w:p>
    <w:p w:rsidR="009874FD" w:rsidRDefault="001939B5">
      <w:pPr>
        <w:spacing w:after="0"/>
        <w:rPr>
          <w:rFonts w:ascii="Times New Roman" w:hAnsi="Times New Roman" w:cs="Times New Roman"/>
          <w:sz w:val="24"/>
        </w:rPr>
      </w:pPr>
      <w:r>
        <w:rPr>
          <w:rFonts w:ascii="Times New Roman" w:hAnsi="Times New Roman" w:cs="Times New Roman"/>
          <w:sz w:val="24"/>
        </w:rPr>
        <w:t>Lastly, as amember of the blood bank personnel, it is your responsibility to manage the results of donors’ blood tests, and that is available via the Tests page, where you can upload a patients’ results (either by selecting the files or via drag-and-drop from your computer), and they will be notified of them.</w:t>
      </w:r>
    </w:p>
    <w:p w:rsidR="009874FD" w:rsidRDefault="009874FD">
      <w:pPr>
        <w:spacing w:after="0"/>
        <w:rPr>
          <w:rFonts w:ascii="Times New Roman" w:hAnsi="Times New Roman" w:cs="Times New Roman"/>
          <w:sz w:val="24"/>
        </w:rPr>
      </w:pPr>
    </w:p>
    <w:p w:rsidR="009874FD" w:rsidRDefault="001939B5">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5092065" cy="683895"/>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t="7694" b="62227"/>
                    <a:stretch>
                      <a:fillRect/>
                    </a:stretch>
                  </pic:blipFill>
                  <pic:spPr>
                    <a:xfrm>
                      <a:off x="0" y="0"/>
                      <a:ext cx="5101003" cy="685134"/>
                    </a:xfrm>
                    <a:prstGeom prst="rect">
                      <a:avLst/>
                    </a:prstGeom>
                    <a:ln>
                      <a:noFill/>
                    </a:ln>
                  </pic:spPr>
                </pic:pic>
              </a:graphicData>
            </a:graphic>
          </wp:inline>
        </w:drawing>
      </w:r>
      <w:r>
        <w:rPr>
          <w:rFonts w:ascii="Times New Roman" w:hAnsi="Times New Roman" w:cs="Times New Roman"/>
          <w:noProof/>
          <w:sz w:val="24"/>
        </w:rPr>
        <w:drawing>
          <wp:inline distT="0" distB="0" distL="0" distR="0">
            <wp:extent cx="5197475" cy="2573655"/>
            <wp:effectExtent l="19050" t="0" r="2556"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t="7695"/>
                    <a:stretch>
                      <a:fillRect/>
                    </a:stretch>
                  </pic:blipFill>
                  <pic:spPr>
                    <a:xfrm>
                      <a:off x="0" y="0"/>
                      <a:ext cx="5197475" cy="2573560"/>
                    </a:xfrm>
                    <a:prstGeom prst="rect">
                      <a:avLst/>
                    </a:prstGeom>
                    <a:ln>
                      <a:noFill/>
                    </a:ln>
                  </pic:spPr>
                </pic:pic>
              </a:graphicData>
            </a:graphic>
          </wp:inline>
        </w:drawing>
      </w:r>
    </w:p>
    <w:p w:rsidR="009874FD" w:rsidRDefault="009874FD">
      <w:pPr>
        <w:rPr>
          <w:sz w:val="24"/>
        </w:rPr>
      </w:pPr>
    </w:p>
    <w:sectPr w:rsidR="009874FD" w:rsidSect="009874FD">
      <w:headerReference w:type="default" r:id="rId4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7CF8" w:rsidRDefault="000F7CF8" w:rsidP="009874FD">
      <w:pPr>
        <w:spacing w:after="0" w:line="240" w:lineRule="auto"/>
      </w:pPr>
      <w:r>
        <w:separator/>
      </w:r>
    </w:p>
  </w:endnote>
  <w:endnote w:type="continuationSeparator" w:id="0">
    <w:p w:rsidR="000F7CF8" w:rsidRDefault="000F7CF8" w:rsidP="009874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cifico">
    <w:altName w:val="Times New Roman"/>
    <w:charset w:val="00"/>
    <w:family w:val="roman"/>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7CF8" w:rsidRDefault="000F7CF8" w:rsidP="009874FD">
      <w:pPr>
        <w:spacing w:after="0" w:line="240" w:lineRule="auto"/>
      </w:pPr>
      <w:r>
        <w:separator/>
      </w:r>
    </w:p>
  </w:footnote>
  <w:footnote w:type="continuationSeparator" w:id="0">
    <w:p w:rsidR="000F7CF8" w:rsidRDefault="000F7CF8" w:rsidP="009874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9B5" w:rsidRDefault="001939B5">
    <w:pPr>
      <w:pStyle w:val="Header"/>
    </w:pPr>
    <w:r>
      <w:rPr>
        <w:noProof/>
      </w:rPr>
      <w:drawing>
        <wp:inline distT="0" distB="0" distL="0" distR="0">
          <wp:extent cx="1458595" cy="411480"/>
          <wp:effectExtent l="19050" t="0" r="7966" b="0"/>
          <wp:docPr id="48" name="Picture 1" descr="https://lh3.googleusercontent.com/cqDWqv_DT01IvhjeF_Weo-KlmrUoOLsz36-Jd9NibpGKEnp4RJhYOdvdzcDVNQpK4MUqPXgZpEWwM_DHSNzSvhftByx3xBiPX6fCbISDrErYqmCcdyuc5-_K1W2cojOo8Lv2-o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https://lh3.googleusercontent.com/cqDWqv_DT01IvhjeF_Weo-KlmrUoOLsz36-Jd9NibpGKEnp4RJhYOdvdzcDVNQpK4MUqPXgZpEWwM_DHSNzSvhftByx3xBiPX6fCbISDrErYqmCcdyuc5-_K1W2cojOo8Lv2-ofx"/>
                  <pic:cNvPicPr>
                    <a:picLocks noChangeAspect="1" noChangeArrowheads="1"/>
                  </pic:cNvPicPr>
                </pic:nvPicPr>
                <pic:blipFill>
                  <a:blip r:embed="rId1"/>
                  <a:srcRect/>
                  <a:stretch>
                    <a:fillRect/>
                  </a:stretch>
                </pic:blipFill>
                <pic:spPr>
                  <a:xfrm>
                    <a:off x="0" y="0"/>
                    <a:ext cx="1458884" cy="41148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9B5" w:rsidRDefault="001939B5">
    <w:pPr>
      <w:pStyle w:val="Header"/>
    </w:pPr>
    <w:r>
      <w:rPr>
        <w:noProof/>
      </w:rPr>
      <w:drawing>
        <wp:inline distT="0" distB="0" distL="0" distR="0">
          <wp:extent cx="1566545" cy="441960"/>
          <wp:effectExtent l="19050" t="0" r="0" b="0"/>
          <wp:docPr id="2" name="Picture 1" descr="https://lh3.googleusercontent.com/cqDWqv_DT01IvhjeF_Weo-KlmrUoOLsz36-Jd9NibpGKEnp4RJhYOdvdzcDVNQpK4MUqPXgZpEWwM_DHSNzSvhftByx3xBiPX6fCbISDrErYqmCcdyuc5-_K1W2cojOo8Lv2-o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lh3.googleusercontent.com/cqDWqv_DT01IvhjeF_Weo-KlmrUoOLsz36-Jd9NibpGKEnp4RJhYOdvdzcDVNQpK4MUqPXgZpEWwM_DHSNzSvhftByx3xBiPX6fCbISDrErYqmCcdyuc5-_K1W2cojOo8Lv2-ofx"/>
                  <pic:cNvPicPr>
                    <a:picLocks noChangeAspect="1" noChangeArrowheads="1"/>
                  </pic:cNvPicPr>
                </pic:nvPicPr>
                <pic:blipFill>
                  <a:blip r:embed="rId1"/>
                  <a:srcRect/>
                  <a:stretch>
                    <a:fillRect/>
                  </a:stretch>
                </pic:blipFill>
                <pic:spPr>
                  <a:xfrm>
                    <a:off x="0" y="0"/>
                    <a:ext cx="1566949" cy="44196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multilevel"/>
    <w:tmpl w:val="00000003"/>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multilevel"/>
    <w:tmpl w:val="00000004"/>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multilevel"/>
    <w:tmpl w:val="00000005"/>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multilevel"/>
    <w:tmpl w:val="00000006"/>
    <w:lvl w:ilvl="0">
      <w:start w:val="1"/>
      <w:numFmt w:val="bullet"/>
      <w:lvlText w:val="→"/>
      <w:lvlJc w:val="left"/>
    </w:lvl>
    <w:lvl w:ilvl="1">
      <w:start w:val="15"/>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multilevel"/>
    <w:tmpl w:val="00000007"/>
    <w:lvl w:ilvl="0">
      <w:start w:val="1"/>
      <w:numFmt w:val="bullet"/>
      <w:lvlText w:val="→"/>
      <w:lvlJc w:val="left"/>
    </w:lvl>
    <w:lvl w:ilvl="1">
      <w:start w:val="15"/>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multilevel"/>
    <w:tmpl w:val="00000008"/>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9"/>
    <w:multiLevelType w:val="multilevel"/>
    <w:tmpl w:val="00000009"/>
    <w:lvl w:ilvl="0">
      <w:start w:val="1"/>
      <w:numFmt w:val="bullet"/>
      <w:lvlText w:val="→"/>
      <w:lvlJc w:val="left"/>
    </w:lvl>
    <w:lvl w:ilvl="1">
      <w:start w:val="15"/>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A"/>
    <w:multiLevelType w:val="multilevel"/>
    <w:tmpl w:val="0000000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0000000B"/>
    <w:multiLevelType w:val="multilevel"/>
    <w:tmpl w:val="0000000B"/>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nsid w:val="0000000C"/>
    <w:multiLevelType w:val="multilevel"/>
    <w:tmpl w:val="0000000C"/>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nsid w:val="0000000D"/>
    <w:multiLevelType w:val="multilevel"/>
    <w:tmpl w:val="0000000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nsid w:val="0000000E"/>
    <w:multiLevelType w:val="multilevel"/>
    <w:tmpl w:val="000000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nsid w:val="0000000F"/>
    <w:multiLevelType w:val="multilevel"/>
    <w:tmpl w:val="0000000F"/>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nsid w:val="00000010"/>
    <w:multiLevelType w:val="multilevel"/>
    <w:tmpl w:val="00000010"/>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nsid w:val="00000011"/>
    <w:multiLevelType w:val="multilevel"/>
    <w:tmpl w:val="00000011"/>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nsid w:val="00000012"/>
    <w:multiLevelType w:val="multilevel"/>
    <w:tmpl w:val="0000001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nsid w:val="00000013"/>
    <w:multiLevelType w:val="multilevel"/>
    <w:tmpl w:val="0000001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nsid w:val="00000014"/>
    <w:multiLevelType w:val="multilevel"/>
    <w:tmpl w:val="00000014"/>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nsid w:val="00000015"/>
    <w:multiLevelType w:val="multilevel"/>
    <w:tmpl w:val="0000001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nsid w:val="00000016"/>
    <w:multiLevelType w:val="multilevel"/>
    <w:tmpl w:val="000000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nsid w:val="00000017"/>
    <w:multiLevelType w:val="multilevel"/>
    <w:tmpl w:val="00000017"/>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nsid w:val="00000018"/>
    <w:multiLevelType w:val="multilevel"/>
    <w:tmpl w:val="00000018"/>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nsid w:val="073B0560"/>
    <w:multiLevelType w:val="multilevel"/>
    <w:tmpl w:val="073B05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9315F19"/>
    <w:multiLevelType w:val="multilevel"/>
    <w:tmpl w:val="09315F1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0AA91E64"/>
    <w:multiLevelType w:val="multilevel"/>
    <w:tmpl w:val="0AA91E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nsid w:val="24B44244"/>
    <w:multiLevelType w:val="multilevel"/>
    <w:tmpl w:val="24B44244"/>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402C09E7"/>
    <w:multiLevelType w:val="multilevel"/>
    <w:tmpl w:val="5BFB7C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EEC0395"/>
    <w:multiLevelType w:val="multilevel"/>
    <w:tmpl w:val="4EEC03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BFB7CE4"/>
    <w:multiLevelType w:val="multilevel"/>
    <w:tmpl w:val="5BFB7C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01E7DA9"/>
    <w:multiLevelType w:val="multilevel"/>
    <w:tmpl w:val="701E7D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75B73F64"/>
    <w:multiLevelType w:val="multilevel"/>
    <w:tmpl w:val="5BFB7C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8720EE4"/>
    <w:multiLevelType w:val="multilevel"/>
    <w:tmpl w:val="78720E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25"/>
  </w:num>
  <w:num w:numId="4">
    <w:abstractNumId w:val="27"/>
  </w:num>
  <w:num w:numId="5">
    <w:abstractNumId w:val="31"/>
  </w:num>
  <w:num w:numId="6">
    <w:abstractNumId w:val="30"/>
  </w:num>
  <w:num w:numId="7">
    <w:abstractNumId w:val="33"/>
  </w:num>
  <w:num w:numId="8">
    <w:abstractNumId w:val="29"/>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0"/>
  </w:num>
  <w:num w:numId="20">
    <w:abstractNumId w:val="11"/>
  </w:num>
  <w:num w:numId="21">
    <w:abstractNumId w:val="12"/>
  </w:num>
  <w:num w:numId="22">
    <w:abstractNumId w:val="13"/>
  </w:num>
  <w:num w:numId="23">
    <w:abstractNumId w:val="14"/>
  </w:num>
  <w:num w:numId="24">
    <w:abstractNumId w:val="15"/>
  </w:num>
  <w:num w:numId="25">
    <w:abstractNumId w:val="16"/>
  </w:num>
  <w:num w:numId="26">
    <w:abstractNumId w:val="17"/>
  </w:num>
  <w:num w:numId="27">
    <w:abstractNumId w:val="18"/>
  </w:num>
  <w:num w:numId="28">
    <w:abstractNumId w:val="19"/>
  </w:num>
  <w:num w:numId="29">
    <w:abstractNumId w:val="20"/>
  </w:num>
  <w:num w:numId="30">
    <w:abstractNumId w:val="21"/>
  </w:num>
  <w:num w:numId="31">
    <w:abstractNumId w:val="22"/>
  </w:num>
  <w:num w:numId="32">
    <w:abstractNumId w:val="23"/>
  </w:num>
  <w:num w:numId="33">
    <w:abstractNumId w:val="28"/>
  </w:num>
  <w:num w:numId="3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03E72"/>
    <w:rsid w:val="00023B68"/>
    <w:rsid w:val="00062094"/>
    <w:rsid w:val="000D27AF"/>
    <w:rsid w:val="000F7CF8"/>
    <w:rsid w:val="0011585F"/>
    <w:rsid w:val="00155C9E"/>
    <w:rsid w:val="0016716D"/>
    <w:rsid w:val="001939B5"/>
    <w:rsid w:val="003555ED"/>
    <w:rsid w:val="003662A3"/>
    <w:rsid w:val="004B574F"/>
    <w:rsid w:val="004B7DFA"/>
    <w:rsid w:val="00504D8F"/>
    <w:rsid w:val="00517550"/>
    <w:rsid w:val="00542C5C"/>
    <w:rsid w:val="005D0303"/>
    <w:rsid w:val="00603E72"/>
    <w:rsid w:val="00622AD6"/>
    <w:rsid w:val="007C544B"/>
    <w:rsid w:val="007F2525"/>
    <w:rsid w:val="007F54F7"/>
    <w:rsid w:val="00813826"/>
    <w:rsid w:val="00847543"/>
    <w:rsid w:val="008F32CA"/>
    <w:rsid w:val="0091380A"/>
    <w:rsid w:val="00960AF8"/>
    <w:rsid w:val="009874FD"/>
    <w:rsid w:val="00992853"/>
    <w:rsid w:val="009E757F"/>
    <w:rsid w:val="00A57DC7"/>
    <w:rsid w:val="00A86EDD"/>
    <w:rsid w:val="00B16ED2"/>
    <w:rsid w:val="00B343A1"/>
    <w:rsid w:val="00C61238"/>
    <w:rsid w:val="00CD2633"/>
    <w:rsid w:val="00D70151"/>
    <w:rsid w:val="00D74175"/>
    <w:rsid w:val="00FE747C"/>
    <w:rsid w:val="2F9260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4FD"/>
    <w:pPr>
      <w:spacing w:after="160" w:line="259" w:lineRule="auto"/>
    </w:pPr>
    <w:rPr>
      <w:sz w:val="22"/>
      <w:szCs w:val="22"/>
    </w:rPr>
  </w:style>
  <w:style w:type="paragraph" w:styleId="Heading1">
    <w:name w:val="heading 1"/>
    <w:basedOn w:val="Normal"/>
    <w:next w:val="Normal"/>
    <w:link w:val="Heading1Char"/>
    <w:uiPriority w:val="9"/>
    <w:qFormat/>
    <w:rsid w:val="009874F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4FD"/>
    <w:pPr>
      <w:spacing w:after="0" w:line="240" w:lineRule="auto"/>
    </w:pPr>
    <w:rPr>
      <w:rFonts w:ascii="Tahoma" w:hAnsi="Tahoma" w:cs="Tahoma"/>
      <w:sz w:val="16"/>
      <w:szCs w:val="16"/>
    </w:rPr>
  </w:style>
  <w:style w:type="paragraph" w:styleId="Footer">
    <w:name w:val="footer"/>
    <w:basedOn w:val="Normal"/>
    <w:link w:val="FooterChar"/>
    <w:uiPriority w:val="99"/>
    <w:semiHidden/>
    <w:unhideWhenUsed/>
    <w:rsid w:val="009874FD"/>
    <w:pPr>
      <w:tabs>
        <w:tab w:val="center" w:pos="4680"/>
        <w:tab w:val="right" w:pos="9360"/>
      </w:tabs>
      <w:spacing w:after="0" w:line="240" w:lineRule="auto"/>
    </w:pPr>
  </w:style>
  <w:style w:type="paragraph" w:styleId="Header">
    <w:name w:val="header"/>
    <w:basedOn w:val="Normal"/>
    <w:link w:val="HeaderChar"/>
    <w:uiPriority w:val="99"/>
    <w:unhideWhenUsed/>
    <w:rsid w:val="009874FD"/>
    <w:pPr>
      <w:tabs>
        <w:tab w:val="center" w:pos="4680"/>
        <w:tab w:val="right" w:pos="9360"/>
      </w:tabs>
      <w:spacing w:after="0" w:line="240" w:lineRule="auto"/>
    </w:pPr>
  </w:style>
  <w:style w:type="paragraph" w:styleId="NormalWeb">
    <w:name w:val="Normal (Web)"/>
    <w:basedOn w:val="Normal"/>
    <w:uiPriority w:val="99"/>
    <w:semiHidden/>
    <w:unhideWhenUsed/>
    <w:rsid w:val="009874F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rsid w:val="009874FD"/>
    <w:pPr>
      <w:spacing w:after="100"/>
    </w:pPr>
  </w:style>
  <w:style w:type="character" w:styleId="Hyperlink">
    <w:name w:val="Hyperlink"/>
    <w:basedOn w:val="DefaultParagraphFont"/>
    <w:uiPriority w:val="99"/>
    <w:unhideWhenUsed/>
    <w:rsid w:val="009874FD"/>
    <w:rPr>
      <w:color w:val="0563C1" w:themeColor="hyperlink"/>
      <w:u w:val="single"/>
    </w:rPr>
  </w:style>
  <w:style w:type="table" w:styleId="TableGrid">
    <w:name w:val="Table Grid"/>
    <w:basedOn w:val="TableNormal"/>
    <w:uiPriority w:val="39"/>
    <w:rsid w:val="009874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tab-span">
    <w:name w:val="apple-tab-span"/>
    <w:basedOn w:val="DefaultParagraphFont"/>
    <w:rsid w:val="009874FD"/>
  </w:style>
  <w:style w:type="character" w:customStyle="1" w:styleId="BalloonTextChar">
    <w:name w:val="Balloon Text Char"/>
    <w:basedOn w:val="DefaultParagraphFont"/>
    <w:link w:val="BalloonText"/>
    <w:uiPriority w:val="99"/>
    <w:semiHidden/>
    <w:rsid w:val="009874FD"/>
    <w:rPr>
      <w:rFonts w:ascii="Tahoma" w:hAnsi="Tahoma" w:cs="Tahoma"/>
      <w:sz w:val="16"/>
      <w:szCs w:val="16"/>
    </w:rPr>
  </w:style>
  <w:style w:type="character" w:customStyle="1" w:styleId="HeaderChar">
    <w:name w:val="Header Char"/>
    <w:basedOn w:val="DefaultParagraphFont"/>
    <w:link w:val="Header"/>
    <w:uiPriority w:val="99"/>
    <w:rsid w:val="009874FD"/>
  </w:style>
  <w:style w:type="character" w:customStyle="1" w:styleId="FooterChar">
    <w:name w:val="Footer Char"/>
    <w:basedOn w:val="DefaultParagraphFont"/>
    <w:link w:val="Footer"/>
    <w:uiPriority w:val="99"/>
    <w:semiHidden/>
    <w:rsid w:val="009874FD"/>
  </w:style>
  <w:style w:type="character" w:customStyle="1" w:styleId="Heading1Char">
    <w:name w:val="Heading 1 Char"/>
    <w:basedOn w:val="DefaultParagraphFont"/>
    <w:link w:val="Heading1"/>
    <w:uiPriority w:val="9"/>
    <w:rsid w:val="009874FD"/>
    <w:rPr>
      <w:rFonts w:asciiTheme="majorHAnsi" w:eastAsiaTheme="majorEastAsia" w:hAnsiTheme="majorHAnsi" w:cstheme="majorBidi"/>
      <w:b/>
      <w:bCs/>
      <w:color w:val="2F5496" w:themeColor="accent1" w:themeShade="BF"/>
      <w:sz w:val="28"/>
      <w:szCs w:val="28"/>
    </w:rPr>
  </w:style>
  <w:style w:type="paragraph" w:customStyle="1" w:styleId="TOCHeading1">
    <w:name w:val="TOC Heading1"/>
    <w:basedOn w:val="Heading1"/>
    <w:next w:val="Normal"/>
    <w:uiPriority w:val="39"/>
    <w:unhideWhenUsed/>
    <w:qFormat/>
    <w:rsid w:val="009874FD"/>
    <w:pPr>
      <w:spacing w:line="276" w:lineRule="auto"/>
      <w:outlineLvl w:val="9"/>
    </w:pPr>
  </w:style>
  <w:style w:type="paragraph" w:styleId="ListParagraph">
    <w:name w:val="List Paragraph"/>
    <w:basedOn w:val="Normal"/>
    <w:uiPriority w:val="34"/>
    <w:qFormat/>
    <w:rsid w:val="009874FD"/>
    <w:pPr>
      <w:ind w:left="720"/>
      <w:contextualSpacing/>
    </w:pPr>
  </w:style>
  <w:style w:type="paragraph" w:styleId="TOCHeading">
    <w:name w:val="TOC Heading"/>
    <w:basedOn w:val="Heading1"/>
    <w:next w:val="Normal"/>
    <w:uiPriority w:val="39"/>
    <w:semiHidden/>
    <w:unhideWhenUsed/>
    <w:qFormat/>
    <w:rsid w:val="003555ED"/>
    <w:pPr>
      <w:spacing w:line="276" w:lineRule="auto"/>
      <w:outlineLvl w:val="9"/>
    </w:pPr>
  </w:style>
  <w:style w:type="paragraph" w:styleId="HTMLPreformatted">
    <w:name w:val="HTML Preformatted"/>
    <w:basedOn w:val="Normal"/>
    <w:link w:val="HTMLPreformattedChar"/>
    <w:uiPriority w:val="99"/>
    <w:semiHidden/>
    <w:unhideWhenUsed/>
    <w:rsid w:val="000D2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27AF"/>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439379171">
      <w:bodyDiv w:val="1"/>
      <w:marLeft w:val="0"/>
      <w:marRight w:val="0"/>
      <w:marTop w:val="0"/>
      <w:marBottom w:val="0"/>
      <w:divBdr>
        <w:top w:val="none" w:sz="0" w:space="0" w:color="auto"/>
        <w:left w:val="none" w:sz="0" w:space="0" w:color="auto"/>
        <w:bottom w:val="none" w:sz="0" w:space="0" w:color="auto"/>
        <w:right w:val="none" w:sz="0" w:space="0" w:color="auto"/>
      </w:divBdr>
    </w:div>
    <w:div w:id="1801848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nodejs.org/en/" TargetMode="Externa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0"/>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4B666B-E8F9-4E54-8516-855978E0A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38</Pages>
  <Words>3385</Words>
  <Characters>19297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todor</dc:creator>
  <cp:lastModifiedBy>todor</cp:lastModifiedBy>
  <cp:revision>16</cp:revision>
  <dcterms:created xsi:type="dcterms:W3CDTF">2018-06-10T15:12:00Z</dcterms:created>
  <dcterms:modified xsi:type="dcterms:W3CDTF">2018-06-10T20:27:00Z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